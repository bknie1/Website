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5 -->
  <w:background w:color="ffffff">
    <v:background id="_x0000_s1025" filled="t" fillcolor="white"/>
  </w:background>
  <w:body>
    <w:p>
      <w:pPr>
        <w:pStyle w:val="div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 w:after="0"/>
        <w:ind w:left="0" w:right="0"/>
        <w:rPr>
          <w:rFonts w:ascii="Tahoma" w:eastAsia="Tahoma" w:hAnsi="Tahoma" w:cs="Tahoma"/>
          <w:b/>
          <w:bCs/>
          <w:caps/>
          <w:color w:val="576D7B"/>
          <w:sz w:val="62"/>
          <w:szCs w:val="6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sz w:val="62"/>
          <w:szCs w:val="62"/>
        </w:rPr>
        <w:t>Brandon</w:t>
      </w:r>
      <w:r>
        <w:rPr>
          <w:rFonts w:ascii="Tahoma" w:eastAsia="Tahoma" w:hAnsi="Tahoma" w:cs="Tahoma"/>
          <w:bdr w:val="none" w:sz="0" w:space="0" w:color="auto"/>
          <w:vertAlign w:val="baseline"/>
        </w:rPr>
        <w:t xml:space="preserve"> </w:t>
      </w:r>
      <w:r>
        <w:rPr>
          <w:rStyle w:val="span"/>
          <w:rFonts w:ascii="Tahoma" w:eastAsia="Tahoma" w:hAnsi="Tahoma" w:cs="Tahoma"/>
          <w:sz w:val="62"/>
          <w:szCs w:val="62"/>
        </w:rPr>
        <w:t>Knieriem</w:t>
      </w:r>
    </w:p>
    <w:p>
      <w:pPr>
        <w:pStyle w:val="divaddress"/>
        <w:pBdr>
          <w:top w:val="none" w:sz="0" w:space="0" w:color="auto"/>
          <w:left w:val="none" w:sz="0" w:space="0" w:color="auto"/>
          <w:bottom w:val="none" w:sz="0" w:space="6" w:color="auto"/>
          <w:right w:val="none" w:sz="0" w:space="0" w:color="auto"/>
        </w:pBdr>
        <w:spacing w:before="160" w:after="200"/>
        <w:ind w:left="0" w:right="0"/>
        <w:rPr>
          <w:rFonts w:ascii="Tahoma" w:eastAsia="Tahoma" w:hAnsi="Tahoma" w:cs="Tahoma"/>
          <w:color w:val="576D7B"/>
          <w:sz w:val="20"/>
          <w:szCs w:val="20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sz w:val="20"/>
          <w:szCs w:val="20"/>
        </w:rPr>
        <w:t>San Francisco Bay Area</w:t>
      </w:r>
      <w:r>
        <w:rPr>
          <w:rStyle w:val="span"/>
          <w:rFonts w:ascii="Tahoma" w:eastAsia="Tahoma" w:hAnsi="Tahoma" w:cs="Tahoma"/>
          <w:sz w:val="20"/>
          <w:szCs w:val="20"/>
        </w:rPr>
        <w:t xml:space="preserve">, </w:t>
      </w:r>
      <w:r>
        <w:rPr>
          <w:rStyle w:val="span"/>
          <w:rFonts w:ascii="Tahoma" w:eastAsia="Tahoma" w:hAnsi="Tahoma" w:cs="Tahoma"/>
          <w:sz w:val="20"/>
          <w:szCs w:val="20"/>
        </w:rPr>
        <w:t>CA</w:t>
      </w:r>
      <w:r>
        <w:rPr>
          <w:rStyle w:val="span"/>
          <w:rFonts w:ascii="Tahoma" w:eastAsia="Tahoma" w:hAnsi="Tahoma" w:cs="Tahoma"/>
          <w:sz w:val="20"/>
          <w:szCs w:val="20"/>
        </w:rPr>
        <w:t xml:space="preserve"> </w:t>
      </w:r>
      <w:r>
        <w:rPr>
          <w:rStyle w:val="span"/>
          <w:rFonts w:ascii="Tahoma" w:eastAsia="Tahoma" w:hAnsi="Tahoma" w:cs="Tahoma"/>
          <w:sz w:val="20"/>
          <w:szCs w:val="20"/>
        </w:rPr>
        <w:t>95816</w:t>
      </w:r>
      <w:r>
        <w:rPr>
          <w:rFonts w:ascii="Tahoma" w:eastAsia="Tahoma" w:hAnsi="Tahoma" w:cs="Tahoma"/>
          <w:bdr w:val="none" w:sz="0" w:space="0" w:color="auto"/>
          <w:vertAlign w:val="baseline"/>
        </w:rPr>
        <w:t xml:space="preserve"> </w:t>
      </w:r>
      <w:r>
        <w:rPr>
          <w:rStyle w:val="span"/>
          <w:rFonts w:ascii="Tahoma" w:eastAsia="Tahoma" w:hAnsi="Tahoma" w:cs="Tahoma"/>
          <w:sz w:val="20"/>
          <w:szCs w:val="20"/>
        </w:rPr>
        <w:t xml:space="preserve">| </w:t>
      </w:r>
      <w:r>
        <w:rPr>
          <w:rStyle w:val="span"/>
          <w:rFonts w:ascii="Tahoma" w:eastAsia="Tahoma" w:hAnsi="Tahoma" w:cs="Tahoma"/>
          <w:sz w:val="20"/>
          <w:szCs w:val="20"/>
        </w:rPr>
        <w:t>(860) 884-0462</w:t>
      </w:r>
      <w:r>
        <w:rPr>
          <w:rFonts w:ascii="Tahoma" w:eastAsia="Tahoma" w:hAnsi="Tahoma" w:cs="Tahoma"/>
          <w:bdr w:val="none" w:sz="0" w:space="0" w:color="auto"/>
          <w:vertAlign w:val="baseline"/>
        </w:rPr>
        <w:t xml:space="preserve"> </w:t>
      </w:r>
      <w:r>
        <w:rPr>
          <w:rStyle w:val="span"/>
          <w:rFonts w:ascii="Tahoma" w:eastAsia="Tahoma" w:hAnsi="Tahoma" w:cs="Tahoma"/>
          <w:sz w:val="20"/>
          <w:szCs w:val="20"/>
        </w:rPr>
        <w:t xml:space="preserve">| </w:t>
      </w:r>
      <w:r>
        <w:rPr>
          <w:rStyle w:val="span"/>
          <w:rFonts w:ascii="Tahoma" w:eastAsia="Tahoma" w:hAnsi="Tahoma" w:cs="Tahoma"/>
          <w:sz w:val="20"/>
          <w:szCs w:val="20"/>
        </w:rPr>
        <w:t>brandonknieriem26@gmail.com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40" w:lineRule="atLeast"/>
        <w:ind w:left="200" w:right="0"/>
        <w:jc w:val="center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bknieriem.com</w:t>
      </w:r>
      <w:r>
        <w:rPr>
          <w:rStyle w:val="divadnlLnksli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>    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ocumentbullet"/>
          <w:rFonts w:ascii="Segoe UI Symbol" w:eastAsia="Segoe UI Symbol" w:hAnsi="Segoe UI Symbol" w:cs="Segoe UI Symbol"/>
          <w:color w:val="666666"/>
          <w:sz w:val="22"/>
          <w:szCs w:val="22"/>
          <w:vertAlign w:val="baseline"/>
        </w:rPr>
        <w:t>♦</w:t>
      </w:r>
      <w:r>
        <w:rPr>
          <w:rStyle w:val="divadnlLnksli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linkedin.com/in/brandonknieriem</w:t>
      </w:r>
      <w:r>
        <w:rPr>
          <w:rStyle w:val="divadnlLnksli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>    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ocumentbullet"/>
          <w:rFonts w:ascii="Segoe UI Symbol" w:eastAsia="Segoe UI Symbol" w:hAnsi="Segoe UI Symbol" w:cs="Segoe UI Symbol"/>
          <w:color w:val="666666"/>
          <w:sz w:val="22"/>
          <w:szCs w:val="22"/>
          <w:vertAlign w:val="baseline"/>
        </w:rPr>
        <w:t>♦</w:t>
      </w:r>
      <w:r>
        <w:rPr>
          <w:rStyle w:val="divadnlLnksli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github.com/bknie1</w:t>
      </w:r>
      <w:r>
        <w:rPr>
          <w:rStyle w:val="divadnlLnksli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>    </w:t>
      </w:r>
    </w:p>
    <w:p>
      <w:pPr>
        <w:pStyle w:val="divdocumentdivsection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00" w:after="100"/>
        <w:ind w:left="0" w:right="0"/>
        <w:rPr>
          <w:rFonts w:ascii="Tahoma" w:eastAsia="Tahoma" w:hAnsi="Tahoma" w:cs="Tahoma"/>
          <w:b/>
          <w:bCs/>
          <w:color w:val="576D7B"/>
          <w:sz w:val="28"/>
          <w:szCs w:val="28"/>
          <w:bdr w:val="none" w:sz="0" w:space="0" w:color="auto"/>
          <w:vertAlign w:val="baseline"/>
        </w:rPr>
      </w:pPr>
      <w:r>
        <w:rPr>
          <w:rFonts w:ascii="Tahoma" w:eastAsia="Tahoma" w:hAnsi="Tahoma" w:cs="Tahoma"/>
          <w:b/>
          <w:bCs/>
          <w:color w:val="576D7B"/>
          <w:bdr w:val="none" w:sz="0" w:space="0" w:color="auto"/>
          <w:vertAlign w:val="baseline"/>
        </w:rPr>
        <w:t>Professional Summary</w:t>
      </w:r>
    </w:p>
    <w:p>
      <w:pPr>
        <w:pStyle w:val="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Enthusiastic full stack software engineer skilled at technical leadership, the software development lifecycle, design, and user experience research.</w:t>
      </w:r>
    </w:p>
    <w:p>
      <w:pPr>
        <w:pStyle w:val="divdocumentdivsection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00" w:after="100"/>
        <w:ind w:left="0" w:right="0"/>
        <w:rPr>
          <w:rFonts w:ascii="Tahoma" w:eastAsia="Tahoma" w:hAnsi="Tahoma" w:cs="Tahoma"/>
          <w:b/>
          <w:bCs/>
          <w:color w:val="576D7B"/>
          <w:sz w:val="28"/>
          <w:szCs w:val="28"/>
          <w:bdr w:val="none" w:sz="0" w:space="0" w:color="auto"/>
          <w:vertAlign w:val="baseline"/>
        </w:rPr>
      </w:pPr>
      <w:r>
        <w:rPr>
          <w:rFonts w:ascii="Tahoma" w:eastAsia="Tahoma" w:hAnsi="Tahoma" w:cs="Tahoma"/>
          <w:b/>
          <w:bCs/>
          <w:color w:val="576D7B"/>
          <w:bdr w:val="none" w:sz="0" w:space="0" w:color="auto"/>
          <w:vertAlign w:val="baseline"/>
        </w:rPr>
        <w:t>Skills</w:t>
      </w:r>
    </w:p>
    <w:tbl>
      <w:tblPr>
        <w:tblStyle w:val="divdocumenttable"/>
        <w:tblW w:w="0" w:type="auto"/>
        <w:tblInd w:w="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5E0"/>
      </w:tblPr>
      <w:tblGrid>
        <w:gridCol w:w="5478"/>
        <w:gridCol w:w="5478"/>
      </w:tblGrid>
      <w:tr>
        <w:tblPrEx>
          <w:tblW w:w="0" w:type="auto"/>
          <w:tblInd w:w="5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5E0"/>
        </w:tblPrEx>
        <w:tc>
          <w:tcPr>
            <w:tcW w:w="5478" w:type="dxa"/>
            <w:noWrap w:val="0"/>
            <w:tcMar>
              <w:top w:w="5" w:type="dxa"/>
              <w:left w:w="5" w:type="dxa"/>
              <w:bottom w:w="5" w:type="dxa"/>
              <w:right w:w="5" w:type="dxa"/>
            </w:tcMar>
            <w:vAlign w:val="top"/>
            <w:hideMark/>
          </w:tcPr>
          <w:p>
            <w:pPr>
              <w:pStyle w:val="ulli"/>
              <w:numPr>
                <w:ilvl w:val="0"/>
                <w:numId w:val="2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HTML5, CSS3, JavaScript, JQuery, ES6+</w:t>
            </w:r>
          </w:p>
          <w:p>
            <w:pPr>
              <w:pStyle w:val="ulli"/>
              <w:numPr>
                <w:ilvl w:val="0"/>
                <w:numId w:val="2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React, Redux</w:t>
            </w:r>
          </w:p>
          <w:p>
            <w:pPr>
              <w:pStyle w:val="ulli"/>
              <w:numPr>
                <w:ilvl w:val="0"/>
                <w:numId w:val="2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Visual Basic, C#, Python, Java, C/C++</w:t>
            </w:r>
          </w:p>
          <w:p>
            <w:pPr>
              <w:pStyle w:val="ulli"/>
              <w:numPr>
                <w:ilvl w:val="0"/>
                <w:numId w:val="2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Node.js, Express.js, Embedded JS</w:t>
            </w:r>
          </w:p>
          <w:p>
            <w:pPr>
              <w:pStyle w:val="ulli"/>
              <w:numPr>
                <w:ilvl w:val="0"/>
                <w:numId w:val="2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ASP.NET, VB.NET</w:t>
            </w:r>
          </w:p>
          <w:p>
            <w:pPr>
              <w:pStyle w:val="ulli"/>
              <w:numPr>
                <w:ilvl w:val="0"/>
                <w:numId w:val="2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MongoDB, NoSQL, SQL</w:t>
            </w:r>
          </w:p>
          <w:p>
            <w:pPr>
              <w:pStyle w:val="ulli"/>
              <w:numPr>
                <w:ilvl w:val="0"/>
                <w:numId w:val="2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Selenium, Backstop.js, nUnit</w:t>
            </w:r>
          </w:p>
          <w:p>
            <w:pPr>
              <w:pStyle w:val="ulli"/>
              <w:numPr>
                <w:ilvl w:val="0"/>
                <w:numId w:val="2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Adobe XD and Creative Cloud</w:t>
            </w:r>
          </w:p>
          <w:p>
            <w:pPr>
              <w:pStyle w:val="ulli"/>
              <w:numPr>
                <w:ilvl w:val="0"/>
                <w:numId w:val="2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Unity SDK, Virtual Reality</w:t>
            </w:r>
          </w:p>
        </w:tc>
        <w:tc>
          <w:tcPr>
            <w:tcW w:w="5478" w:type="dxa"/>
            <w:tcBorders>
              <w:left w:val="single" w:sz="8" w:space="0" w:color="FEFDFD"/>
            </w:tcBorders>
            <w:noWrap w:val="0"/>
            <w:tcMar>
              <w:top w:w="5" w:type="dxa"/>
              <w:left w:w="10" w:type="dxa"/>
              <w:bottom w:w="5" w:type="dxa"/>
              <w:right w:w="5" w:type="dxa"/>
            </w:tcMar>
            <w:vAlign w:val="top"/>
            <w:hideMark/>
          </w:tcPr>
          <w:p>
            <w:pPr>
              <w:pStyle w:val="ulli"/>
              <w:numPr>
                <w:ilvl w:val="0"/>
                <w:numId w:val="3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RESTful routing</w:t>
            </w:r>
          </w:p>
          <w:p>
            <w:pPr>
              <w:pStyle w:val="ulli"/>
              <w:numPr>
                <w:ilvl w:val="0"/>
                <w:numId w:val="3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Promise lifecycle</w:t>
            </w:r>
          </w:p>
          <w:p>
            <w:pPr>
              <w:pStyle w:val="ulli"/>
              <w:numPr>
                <w:ilvl w:val="0"/>
                <w:numId w:val="3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APIs</w:t>
            </w:r>
          </w:p>
          <w:p>
            <w:pPr>
              <w:pStyle w:val="ulli"/>
              <w:numPr>
                <w:ilvl w:val="0"/>
                <w:numId w:val="3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Schema and object model architecture</w:t>
            </w:r>
          </w:p>
          <w:p>
            <w:pPr>
              <w:pStyle w:val="ulli"/>
              <w:numPr>
                <w:ilvl w:val="0"/>
                <w:numId w:val="3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Product development</w:t>
            </w:r>
          </w:p>
          <w:p>
            <w:pPr>
              <w:pStyle w:val="ulli"/>
              <w:numPr>
                <w:ilvl w:val="0"/>
                <w:numId w:val="3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Technical writing</w:t>
            </w:r>
          </w:p>
          <w:p>
            <w:pPr>
              <w:pStyle w:val="ulli"/>
              <w:numPr>
                <w:ilvl w:val="0"/>
                <w:numId w:val="3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Design and UX process maturity</w:t>
            </w:r>
          </w:p>
          <w:p>
            <w:pPr>
              <w:pStyle w:val="ulli"/>
              <w:numPr>
                <w:ilvl w:val="0"/>
                <w:numId w:val="3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Agile project management</w:t>
            </w:r>
          </w:p>
          <w:p>
            <w:pPr>
              <w:pStyle w:val="ulli"/>
              <w:numPr>
                <w:ilvl w:val="0"/>
                <w:numId w:val="3"/>
              </w:numPr>
              <w:spacing w:before="0" w:after="0" w:line="340" w:lineRule="atLeast"/>
              <w:ind w:left="460" w:right="0" w:hanging="201"/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  <w:bdr w:val="none" w:sz="0" w:space="0" w:color="auto"/>
                <w:vertAlign w:val="baseline"/>
              </w:rPr>
              <w:t>Mentorship</w:t>
            </w:r>
          </w:p>
        </w:tc>
      </w:tr>
    </w:tbl>
    <w:p>
      <w:pPr>
        <w:pStyle w:val="divdocumentdivsection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00" w:after="100"/>
        <w:ind w:left="0" w:right="0"/>
        <w:rPr>
          <w:rFonts w:ascii="Tahoma" w:eastAsia="Tahoma" w:hAnsi="Tahoma" w:cs="Tahoma"/>
          <w:b/>
          <w:bCs/>
          <w:color w:val="576D7B"/>
          <w:sz w:val="28"/>
          <w:szCs w:val="28"/>
          <w:bdr w:val="none" w:sz="0" w:space="0" w:color="auto"/>
          <w:vertAlign w:val="baseline"/>
        </w:rPr>
      </w:pPr>
      <w:r>
        <w:rPr>
          <w:rFonts w:ascii="Tahoma" w:eastAsia="Tahoma" w:hAnsi="Tahoma" w:cs="Tahoma"/>
          <w:b/>
          <w:bCs/>
          <w:color w:val="576D7B"/>
          <w:bdr w:val="none" w:sz="0" w:space="0" w:color="auto"/>
          <w:vertAlign w:val="baseline"/>
        </w:rPr>
        <w:t>Work History</w:t>
      </w:r>
    </w:p>
    <w:p>
      <w:pPr>
        <w:pStyle w:val="divdocumentsinglecolum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right" w:pos="10940"/>
        </w:tabs>
        <w:spacing w:before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Full Stack Software Engineer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Jun 2018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Mar 2020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spanpaddedline"/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AthleteReg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Easthampton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,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MA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Collaborated on all stages of systems development lifecycle, from requirements gathering to production releases.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Designed, prototyped, implemented, and tested dozens of director and participant features for duration of two-year, mobile first, redesign initiative for athletereg.com and its portals (e.g. BikeReg).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Created style guide, style sheet, snippets, feature designs, and prototypes.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Wrote over 70 automated feature tests for style regressions and web driver tests.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Collaborated with developers and performance engineers to enhance supportability and identify performance bottlenecks.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Mentored newer engineer on front end implementation and best practices.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Led design and UX maturity for company; created new policies and procedures based on best practices to achieve iterative, human-centered design.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Gathered and defined customer requirements to develop clear specifications for creating well-organized project plans.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Evaluated project requirements and specifications and developed software applications that surpassed client expectations.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Discussed project progress with stakeholders, collected feedback on different stages and directly addressed concerns.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Translated technical concepts and information into terms all parties could easily comprehend.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Contributed ideas and suggestions in team meetings with developers and stakeholders and delivered updates on deadlines, designs and enhancements.</w:t>
      </w:r>
    </w:p>
    <w:p>
      <w:pPr>
        <w:pStyle w:val="ulli"/>
        <w:numPr>
          <w:ilvl w:val="0"/>
          <w:numId w:val="4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Walked internal staff through troubleshooting steps to resolve common software issues.</w:t>
      </w:r>
    </w:p>
    <w:p>
      <w:pPr>
        <w:pStyle w:val="divdocumentsinglecolum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right" w:pos="10940"/>
        </w:tabs>
        <w:spacing w:before="20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Software Engineer Intern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Oct 2017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Jan 2018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spanpaddedline"/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Acuity Brands Lighting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New Haven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,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ulli"/>
        <w:numPr>
          <w:ilvl w:val="0"/>
          <w:numId w:val="5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Sustained portal for commercial smart lighting control.</w:t>
      </w:r>
    </w:p>
    <w:p>
      <w:pPr>
        <w:pStyle w:val="ulli"/>
        <w:numPr>
          <w:ilvl w:val="0"/>
          <w:numId w:val="5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Developed new Virtual WallPod WiX Toolset installer and integrated into SensorView package process using MSBuild.</w:t>
      </w:r>
    </w:p>
    <w:p>
      <w:pPr>
        <w:pStyle w:val="ulli"/>
        <w:numPr>
          <w:ilvl w:val="0"/>
          <w:numId w:val="5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Supported software engineering projects in Agile work environment.</w:t>
      </w:r>
    </w:p>
    <w:p>
      <w:pPr>
        <w:pStyle w:val="ulli"/>
        <w:numPr>
          <w:ilvl w:val="0"/>
          <w:numId w:val="5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Collaborated effectively with members of software development team and personnel in other departments.</w:t>
      </w:r>
    </w:p>
    <w:p>
      <w:pPr>
        <w:pStyle w:val="ulli"/>
        <w:numPr>
          <w:ilvl w:val="0"/>
          <w:numId w:val="5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Partnered with company mentor to learn best practices in software design.</w:t>
      </w:r>
    </w:p>
    <w:p>
      <w:pPr>
        <w:pStyle w:val="ulli"/>
        <w:numPr>
          <w:ilvl w:val="0"/>
          <w:numId w:val="5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Prepared and submitted report and other documentation to assist development team members with future installer projects.</w:t>
      </w:r>
    </w:p>
    <w:p>
      <w:pPr>
        <w:pStyle w:val="divdocumentsinglecolum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right" w:pos="10940"/>
        </w:tabs>
        <w:spacing w:before="20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Computer Science Teaching Assistant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Sep 2016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Sep 2017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spanpaddedline"/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University Of New Haven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West Haven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,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ulli"/>
        <w:numPr>
          <w:ilvl w:val="0"/>
          <w:numId w:val="6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Supported student learning objectives through personalized and small group assistance.</w:t>
      </w:r>
    </w:p>
    <w:p>
      <w:pPr>
        <w:pStyle w:val="ulli"/>
        <w:numPr>
          <w:ilvl w:val="0"/>
          <w:numId w:val="6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Organized and guided activities for students, including group study sessions, one-on-one tutoring sessions and collaborative exercises.</w:t>
      </w:r>
    </w:p>
    <w:p>
      <w:pPr>
        <w:pStyle w:val="ulli"/>
        <w:numPr>
          <w:ilvl w:val="0"/>
          <w:numId w:val="6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Tutored struggling students individually and in small groups to reinforce learning concepts.</w:t>
      </w:r>
    </w:p>
    <w:p>
      <w:pPr>
        <w:pStyle w:val="ulli"/>
        <w:numPr>
          <w:ilvl w:val="0"/>
          <w:numId w:val="6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Supported classroom activities, including tutoring, grading homework and reviewing exams.</w:t>
      </w:r>
    </w:p>
    <w:p>
      <w:pPr>
        <w:pStyle w:val="ulli"/>
        <w:numPr>
          <w:ilvl w:val="0"/>
          <w:numId w:val="6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Coordinated Project Lead the Way professional engineering development for elementary and secondary school teachers.</w:t>
      </w:r>
    </w:p>
    <w:p>
      <w:pPr>
        <w:pStyle w:val="divdocumentsinglecolum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right" w:pos="10940"/>
        </w:tabs>
        <w:spacing w:before="20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PLC Software Engineer Intern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Sep 2016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May 2017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spanpaddedline"/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ASSA ABLOY Door Group LLC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West Haven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,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ulli"/>
        <w:numPr>
          <w:ilvl w:val="0"/>
          <w:numId w:val="7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Worked with team of interdisciplinary engineers to design and develop Modicon PLC assembly line solution that will mitigate $500,000 in scrap loss each fiscal year</w:t>
      </w:r>
    </w:p>
    <w:p>
      <w:pPr>
        <w:pStyle w:val="ulli"/>
        <w:numPr>
          <w:ilvl w:val="0"/>
          <w:numId w:val="7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Collaborated with stakeholders to derive user requirements and create specifications</w:t>
      </w:r>
    </w:p>
    <w:p>
      <w:pPr>
        <w:pStyle w:val="ulli"/>
        <w:numPr>
          <w:ilvl w:val="0"/>
          <w:numId w:val="7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Programmed embedded software logic using function block diagrams and structured text using Unity Pro</w:t>
      </w:r>
    </w:p>
    <w:p>
      <w:pPr>
        <w:pStyle w:val="ulli"/>
        <w:numPr>
          <w:ilvl w:val="0"/>
          <w:numId w:val="7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Constructed ergonomic work bench for assembly line operators</w:t>
      </w:r>
    </w:p>
    <w:p>
      <w:pPr>
        <w:pStyle w:val="divdocumentsinglecolum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right" w:pos="10940"/>
        </w:tabs>
        <w:spacing w:before="20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Computer Science Research Assistant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Jun 2015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Sep 2017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spanpaddedline"/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UNHcFREG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West Haven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,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ulli"/>
        <w:numPr>
          <w:ilvl w:val="0"/>
          <w:numId w:val="8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Researched information regarding digital security to assist professors with academic pursuits.</w:t>
      </w:r>
    </w:p>
    <w:p>
      <w:pPr>
        <w:pStyle w:val="ulli"/>
        <w:numPr>
          <w:ilvl w:val="0"/>
          <w:numId w:val="8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Supported department members with administrative, research and academic assistance.</w:t>
      </w:r>
    </w:p>
    <w:p>
      <w:pPr>
        <w:pStyle w:val="ulli"/>
        <w:numPr>
          <w:ilvl w:val="0"/>
          <w:numId w:val="8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Led Artifact Genome Project; NSA funded forensic artifact database.</w:t>
      </w:r>
    </w:p>
    <w:p>
      <w:pPr>
        <w:pStyle w:val="ulli"/>
        <w:numPr>
          <w:ilvl w:val="0"/>
          <w:numId w:val="8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Collected, tested and analyzed more than 500 forensically interesting digital artifacts.</w:t>
      </w:r>
    </w:p>
    <w:p>
      <w:pPr>
        <w:pStyle w:val="ulli"/>
        <w:numPr>
          <w:ilvl w:val="0"/>
          <w:numId w:val="8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Managed databases and input data to update records.</w:t>
      </w:r>
    </w:p>
    <w:p>
      <w:pPr>
        <w:pStyle w:val="ulli"/>
        <w:numPr>
          <w:ilvl w:val="0"/>
          <w:numId w:val="8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Published research on use of default passwords in database management systems.</w:t>
      </w:r>
    </w:p>
    <w:p>
      <w:pPr>
        <w:pStyle w:val="ulli"/>
        <w:numPr>
          <w:ilvl w:val="0"/>
          <w:numId w:val="8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Supervised undergraduate students working on research projects.</w:t>
      </w:r>
    </w:p>
    <w:p>
      <w:pPr>
        <w:pStyle w:val="ulli"/>
        <w:numPr>
          <w:ilvl w:val="0"/>
          <w:numId w:val="8"/>
        </w:numPr>
        <w:spacing w:before="0" w:after="0" w:line="340" w:lineRule="atLeast"/>
        <w:ind w:left="460" w:right="0" w:hanging="201"/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>Independently developed Symmetrics; educational security game used to teach dozens of high school students in NSA funded cyber camp.</w:t>
      </w:r>
    </w:p>
    <w:p>
      <w:pPr>
        <w:pStyle w:val="divdocumentdivsection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00" w:after="100"/>
        <w:ind w:left="0" w:right="0"/>
        <w:rPr>
          <w:rFonts w:ascii="Tahoma" w:eastAsia="Tahoma" w:hAnsi="Tahoma" w:cs="Tahoma"/>
          <w:b/>
          <w:bCs/>
          <w:color w:val="576D7B"/>
          <w:sz w:val="28"/>
          <w:szCs w:val="28"/>
          <w:bdr w:val="none" w:sz="0" w:space="0" w:color="auto"/>
          <w:vertAlign w:val="baseline"/>
        </w:rPr>
      </w:pPr>
      <w:r>
        <w:rPr>
          <w:rFonts w:ascii="Tahoma" w:eastAsia="Tahoma" w:hAnsi="Tahoma" w:cs="Tahoma"/>
          <w:b/>
          <w:bCs/>
          <w:color w:val="576D7B"/>
          <w:bdr w:val="none" w:sz="0" w:space="0" w:color="auto"/>
          <w:vertAlign w:val="baseline"/>
        </w:rPr>
        <w:t>Education</w:t>
      </w:r>
    </w:p>
    <w:p>
      <w:pPr>
        <w:pStyle w:val="divdocumentsinglecolum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degree"/>
          <w:rFonts w:ascii="Tahoma" w:eastAsia="Tahoma" w:hAnsi="Tahoma" w:cs="Tahoma"/>
          <w:sz w:val="22"/>
          <w:szCs w:val="22"/>
        </w:rPr>
        <w:t>UXQB Certified Professional For Usability And UX (CPUX-F)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: </w:t>
      </w:r>
      <w:r>
        <w:rPr>
          <w:rStyle w:val="spanprogramline"/>
          <w:rFonts w:ascii="Tahoma" w:eastAsia="Tahoma" w:hAnsi="Tahoma" w:cs="Tahoma"/>
          <w:sz w:val="22"/>
          <w:szCs w:val="22"/>
        </w:rPr>
        <w:t>Design And Visual Communications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  <w:bdr w:val="none" w:sz="0" w:space="0" w:color="auto"/>
        </w:rPr>
        <w:tab/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576D7B"/>
          <w:sz w:val="22"/>
          <w:szCs w:val="22"/>
        </w:rPr>
        <w:t>May 2019</w:t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</w:p>
    <w:p>
      <w:pPr>
        <w:pStyle w:val="spanpaddedline"/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International Quality Institute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divdocumentsinglecolum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right" w:pos="10940"/>
        </w:tabs>
        <w:spacing w:before="20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degree"/>
          <w:rFonts w:ascii="Tahoma" w:eastAsia="Tahoma" w:hAnsi="Tahoma" w:cs="Tahoma"/>
          <w:sz w:val="22"/>
          <w:szCs w:val="22"/>
        </w:rPr>
        <w:t>Master of Science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: </w:t>
      </w:r>
      <w:r>
        <w:rPr>
          <w:rStyle w:val="spanprogramline"/>
          <w:rFonts w:ascii="Tahoma" w:eastAsia="Tahoma" w:hAnsi="Tahoma" w:cs="Tahoma"/>
          <w:sz w:val="22"/>
          <w:szCs w:val="22"/>
        </w:rPr>
        <w:t>Computer Science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  <w:bdr w:val="none" w:sz="0" w:space="0" w:color="auto"/>
        </w:rPr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576D7B"/>
          <w:sz w:val="22"/>
          <w:szCs w:val="22"/>
        </w:rPr>
        <w:t>Jan 2018</w:t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</w:p>
    <w:p>
      <w:pPr>
        <w:pStyle w:val="spanpaddedline"/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University of New Haven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West Haven, CT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divdocumentsinglecolum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right" w:pos="10940"/>
        </w:tabs>
        <w:spacing w:before="20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degree"/>
          <w:rFonts w:ascii="Tahoma" w:eastAsia="Tahoma" w:hAnsi="Tahoma" w:cs="Tahoma"/>
          <w:sz w:val="22"/>
          <w:szCs w:val="22"/>
        </w:rPr>
        <w:t>Master of Science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: </w:t>
      </w:r>
      <w:r>
        <w:rPr>
          <w:rStyle w:val="spanprogramline"/>
          <w:rFonts w:ascii="Tahoma" w:eastAsia="Tahoma" w:hAnsi="Tahoma" w:cs="Tahoma"/>
          <w:sz w:val="22"/>
          <w:szCs w:val="22"/>
        </w:rPr>
        <w:t>Criminal Justice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  <w:bdr w:val="none" w:sz="0" w:space="0" w:color="auto"/>
        </w:rPr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576D7B"/>
          <w:sz w:val="22"/>
          <w:szCs w:val="22"/>
        </w:rPr>
        <w:t>Dec 2016</w:t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</w:p>
    <w:p>
      <w:pPr>
        <w:pStyle w:val="spanpaddedline"/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University of New Haven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West Haven, CT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>
      <w:pPr>
        <w:pStyle w:val="divdocumentsinglecolum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right" w:pos="10940"/>
        </w:tabs>
        <w:spacing w:before="20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degree"/>
          <w:rFonts w:ascii="Tahoma" w:eastAsia="Tahoma" w:hAnsi="Tahoma" w:cs="Tahoma"/>
          <w:sz w:val="22"/>
          <w:szCs w:val="22"/>
        </w:rPr>
        <w:t>Bachelor of Arts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: </w:t>
      </w:r>
      <w:r>
        <w:rPr>
          <w:rStyle w:val="spanprogramline"/>
          <w:rFonts w:ascii="Tahoma" w:eastAsia="Tahoma" w:hAnsi="Tahoma" w:cs="Tahoma"/>
          <w:sz w:val="22"/>
          <w:szCs w:val="22"/>
        </w:rPr>
        <w:t>Sociology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  <w:bdr w:val="none" w:sz="0" w:space="0" w:color="auto"/>
        </w:rPr>
        <w:tab/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576D7B"/>
          <w:sz w:val="22"/>
          <w:szCs w:val="22"/>
        </w:rPr>
        <w:t>May 2013</w:t>
      </w: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</w:p>
    <w:p>
      <w:pPr>
        <w:pStyle w:val="spanpaddedline"/>
        <w:tabs>
          <w:tab w:val="right" w:pos="10940"/>
        </w:tabs>
        <w:spacing w:before="0" w:after="0" w:line="340" w:lineRule="atLeast"/>
        <w:ind w:left="0" w:right="0"/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Eastern Connecticut State University</w:t>
      </w:r>
      <w:r>
        <w:rPr>
          <w:rFonts w:ascii="Tahoma" w:eastAsia="Tahoma" w:hAnsi="Tahoma" w:cs="Tahoma"/>
          <w:color w:val="666666"/>
          <w:sz w:val="22"/>
          <w:szCs w:val="22"/>
          <w:bdr w:val="none" w:sz="0" w:space="0" w:color="auto"/>
          <w:vertAlign w:val="baseline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  <w:bdr w:val="none" w:sz="0" w:space="0" w:color="auto"/>
        </w:rPr>
        <w:tab/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Willimantic, CT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sectPr>
      <w:pgSz w:w="12240" w:h="15840"/>
      <w:pgMar w:top="440" w:right="640" w:bottom="440" w:left="640" w:header="720" w:footer="72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charset w:val="00"/>
    <w:family w:val="auto"/>
    <w:pitch w:val="default"/>
  </w:font>
  <w:font w:name="Segoe UI Symbol">
    <w:charset w:val="00"/>
    <w:family w:val="auto"/>
    <w:pitch w:val="default"/>
    <w:sig w:usb0="00000000" w:usb1="00000000" w:usb2="00000000" w:usb3="00000000" w:csb0="00000001" w:csb1="00000000"/>
    <w:embedRegular r:id="rId1" w:fontKey="{64B63570-D658-4CD3-9DCF-9D9E74285327}"/>
  </w:font>
  <w:font w:name="Symbol">
    <w:charset w:val="00"/>
    <w:family w:val="auto"/>
    <w:pitch w:val="default"/>
  </w:font>
  <w:font w:name="Tahoma">
    <w:charset w:val="00"/>
    <w:family w:val="auto"/>
    <w:pitch w:val="default"/>
    <w:sig w:usb0="00000000" w:usb1="00000000" w:usb2="00000000" w:usb3="00000000" w:csb0="00000001" w:csb1="00000000"/>
    <w:embedRegular r:id="rId2" w:fontKey="{79CEA89C-69CD-4264-A52E-099AF1B8068C}"/>
    <w:embedBold r:id="rId3" w:fontKey="{E00A9614-9FD4-45BE-A36C-461EB8C6955A}"/>
  </w:font>
  <w:font w:name="Times New Roman">
    <w:charset w:val="00"/>
    <w:family w:val="auto"/>
    <w:pitch w:val="default"/>
  </w:font>
  <w:font w:name="Wingdings">
    <w:charset w:val="00"/>
    <w:family w:val="auto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TrueTypeFonts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240" w:lineRule="atLeast"/>
      <w:jc w:val="left"/>
    </w:pPr>
    <w:rPr>
      <w:sz w:val="24"/>
      <w:szCs w:val="24"/>
      <w:bdr w:val="none" w:sz="0" w:space="0" w:color="auto"/>
      <w:vertAlign w:val="baseline"/>
    </w:rPr>
  </w:style>
  <w:style w:type="paragraph" w:styleId="Heading1">
    <w:name w:val="heading 1"/>
    <w:basedOn w:val="Normal"/>
    <w:next w:val="Normal"/>
    <w:qFormat/>
    <w:rsid w:val="00EF7B96"/>
    <w:pPr>
      <w:keepNext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60"/>
      <w:outlineLvl w:val="0"/>
    </w:pPr>
    <w:rPr>
      <w:rFonts w:ascii="Times New Roman" w:eastAsia="Times New Roman" w:hAnsi="Times New Roman" w:cs="Times New Roman"/>
      <w:b/>
      <w:bCs/>
      <w:i w:val="0"/>
      <w:kern w:val="36"/>
      <w:sz w:val="24"/>
      <w:szCs w:val="24"/>
      <w:bdr w:val="none" w:sz="0" w:space="0" w:color="auto"/>
      <w:vertAlign w:val="baseline"/>
    </w:rPr>
  </w:style>
  <w:style w:type="paragraph" w:styleId="Heading2">
    <w:name w:val="heading 2"/>
    <w:basedOn w:val="Normal"/>
    <w:next w:val="Normal"/>
    <w:qFormat/>
    <w:rsid w:val="00EF7B96"/>
    <w:pPr>
      <w:keepNext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60"/>
      <w:outlineLvl w:val="1"/>
    </w:pPr>
    <w:rPr>
      <w:rFonts w:ascii="Times New Roman" w:eastAsia="Times New Roman" w:hAnsi="Times New Roman" w:cs="Times New Roman"/>
      <w:b/>
      <w:bCs/>
      <w:i w:val="0"/>
      <w:iCs/>
      <w:sz w:val="24"/>
      <w:szCs w:val="24"/>
      <w:bdr w:val="none" w:sz="0" w:space="0" w:color="auto"/>
      <w:vertAlign w:val="baseline"/>
    </w:rPr>
  </w:style>
  <w:style w:type="paragraph" w:styleId="Heading3">
    <w:name w:val="heading 3"/>
    <w:basedOn w:val="Normal"/>
    <w:next w:val="Normal"/>
    <w:qFormat/>
    <w:rsid w:val="00EF7B96"/>
    <w:pPr>
      <w:keepNext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60"/>
      <w:outlineLvl w:val="2"/>
    </w:pPr>
    <w:rPr>
      <w:rFonts w:ascii="Times New Roman" w:eastAsia="Times New Roman" w:hAnsi="Times New Roman" w:cs="Times New Roman"/>
      <w:b/>
      <w:bCs/>
      <w:i w:val="0"/>
      <w:sz w:val="24"/>
      <w:szCs w:val="24"/>
      <w:bdr w:val="none" w:sz="0" w:space="0" w:color="auto"/>
      <w:vertAlign w:val="baseline"/>
    </w:rPr>
  </w:style>
  <w:style w:type="paragraph" w:styleId="Heading4">
    <w:name w:val="heading 4"/>
    <w:basedOn w:val="Normal"/>
    <w:next w:val="Normal"/>
    <w:qFormat/>
    <w:rsid w:val="00EF7B96"/>
    <w:pPr>
      <w:keepNext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60"/>
      <w:outlineLvl w:val="3"/>
    </w:pPr>
    <w:rPr>
      <w:rFonts w:ascii="Times New Roman" w:eastAsia="Times New Roman" w:hAnsi="Times New Roman" w:cs="Times New Roman"/>
      <w:b/>
      <w:bCs/>
      <w:i w:val="0"/>
      <w:sz w:val="24"/>
      <w:szCs w:val="24"/>
      <w:bdr w:val="none" w:sz="0" w:space="0" w:color="auto"/>
      <w:vertAlign w:val="baseline"/>
    </w:rPr>
  </w:style>
  <w:style w:type="paragraph" w:styleId="Heading5">
    <w:name w:val="heading 5"/>
    <w:basedOn w:val="Normal"/>
    <w:next w:val="Normal"/>
    <w:qFormat/>
    <w:rsid w:val="00EF7B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60"/>
      <w:outlineLvl w:val="4"/>
    </w:pPr>
    <w:rPr>
      <w:rFonts w:ascii="Times New Roman" w:eastAsia="Times New Roman" w:hAnsi="Times New Roman" w:cs="Times New Roman"/>
      <w:b/>
      <w:bCs/>
      <w:i w:val="0"/>
      <w:iCs/>
      <w:sz w:val="24"/>
      <w:szCs w:val="24"/>
      <w:bdr w:val="none" w:sz="0" w:space="0" w:color="auto"/>
      <w:vertAlign w:val="baseline"/>
    </w:rPr>
  </w:style>
  <w:style w:type="paragraph" w:styleId="Heading6">
    <w:name w:val="heading 6"/>
    <w:basedOn w:val="Normal"/>
    <w:next w:val="Normal"/>
    <w:qFormat/>
    <w:rsid w:val="00EF7B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60"/>
      <w:outlineLvl w:val="5"/>
    </w:pPr>
    <w:rPr>
      <w:rFonts w:ascii="Times New Roman" w:eastAsia="Times New Roman" w:hAnsi="Times New Roman" w:cs="Times New Roman"/>
      <w:b/>
      <w:bCs/>
      <w:i w:val="0"/>
      <w:sz w:val="24"/>
      <w:szCs w:val="24"/>
      <w:bdr w:val="none" w:sz="0" w:space="0" w:color="auto"/>
      <w:vertAlign w:val="baselin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">
    <w:name w:val="div_document"/>
    <w:basedOn w:val="Normal"/>
    <w:pPr>
      <w:spacing w:line="340" w:lineRule="atLeast"/>
    </w:pPr>
    <w:rPr>
      <w:color w:val="666666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1100" w:lineRule="atLeast"/>
      <w:jc w:val="right"/>
    </w:pPr>
    <w:rPr>
      <w:b/>
      <w:bCs/>
      <w:caps/>
      <w:color w:val="576D7B"/>
      <w:sz w:val="62"/>
      <w:szCs w:val="62"/>
    </w:rPr>
  </w:style>
  <w:style w:type="paragraph" w:customStyle="1" w:styleId="div">
    <w:name w:val="div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sz w:val="24"/>
      <w:szCs w:val="24"/>
      <w:bdr w:val="none" w:sz="0" w:space="0" w:color="auto"/>
      <w:vertAlign w:val="baseline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320" w:lineRule="atLeast"/>
      <w:jc w:val="right"/>
    </w:pPr>
    <w:rPr>
      <w:color w:val="576D7B"/>
      <w:sz w:val="20"/>
      <w:szCs w:val="20"/>
    </w:rPr>
  </w:style>
  <w:style w:type="paragraph" w:customStyle="1" w:styleId="divdocumentsinglecolumn">
    <w:name w:val="div_document_singlecolumn"/>
    <w:basedOn w:val="Normal"/>
  </w:style>
  <w:style w:type="character" w:customStyle="1" w:styleId="divadnlLnksli">
    <w:name w:val="div_adnlLnks_li"/>
    <w:basedOn w:val="DefaultParagraphFont"/>
  </w:style>
  <w:style w:type="character" w:customStyle="1" w:styleId="documentbullet">
    <w:name w:val="document_bullet"/>
    <w:basedOn w:val="DefaultParagraphFont"/>
    <w:rPr>
      <w:sz w:val="24"/>
      <w:szCs w:val="24"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rPr>
      <w:color w:val="576D7B"/>
    </w:rPr>
  </w:style>
  <w:style w:type="paragraph" w:customStyle="1" w:styleId="divdocumentdivsectiontitle">
    <w:name w:val="div_document_div_sectiontitle"/>
    <w:basedOn w:val="Normal"/>
    <w:pPr>
      <w:spacing w:line="400" w:lineRule="atLeast"/>
    </w:pPr>
    <w:rPr>
      <w:sz w:val="28"/>
      <w:szCs w:val="28"/>
    </w:rPr>
  </w:style>
  <w:style w:type="paragraph" w:customStyle="1" w:styleId="p">
    <w:name w:val="p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sz w:val="24"/>
      <w:szCs w:val="24"/>
      <w:bdr w:val="none" w:sz="0" w:space="0" w:color="auto"/>
      <w:vertAlign w:val="baseline"/>
    </w:rPr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ivdocumentjobtitle">
    <w:name w:val="div_document_jobtitle"/>
    <w:basedOn w:val="DefaultParagraphFont"/>
    <w:rPr>
      <w:color w:val="576D7B"/>
    </w:rPr>
  </w:style>
  <w:style w:type="character" w:customStyle="1" w:styleId="datesWrapper">
    <w:name w:val="datesWrapper"/>
    <w:basedOn w:val="DefaultParagraphFont"/>
  </w:style>
  <w:style w:type="character" w:customStyle="1" w:styleId="divdocumentjobdates">
    <w:name w:val="div_document_jobdates"/>
    <w:basedOn w:val="DefaultParagraphFont"/>
    <w:rPr>
      <w:color w:val="576D7B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b w:val="0"/>
      <w:bCs w:val="0"/>
    </w:rPr>
  </w:style>
  <w:style w:type="character" w:customStyle="1" w:styleId="spandegree">
    <w:name w:val="span_degree"/>
    <w:basedOn w:val="span"/>
    <w:rPr>
      <w:b/>
      <w:bCs/>
      <w:color w:val="003363"/>
    </w:rPr>
  </w:style>
  <w:style w:type="character" w:customStyle="1" w:styleId="spanprogramline">
    <w:name w:val="span_programline"/>
    <w:basedOn w:val="span"/>
    <w:rPr>
      <w:b/>
      <w:bCs/>
      <w:color w:val="00336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numbering" Target="numbering.xml" /><Relationship Id="rId5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3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Brandon Knieriem</dc:title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YFsAAB+LCAAAAAAABAAUmMW2q1AQRD+IAW5D3C04M9zd+fp33zgrcHK6q2pXRASGSZKBIB7CSZwiRVbgMZrCaZIQBQ6H6ICOjLYFdHhxA80O4s7nKD5yP21++Cr0pPLBqji6n0Bbb9IzmPcmyY6c9W/0zTJ0Fpc2YZBct1xmTH2H0cLvUbGLH4zVd1be1QXcWCDLGyDgT2AbS6B5XkkU9rH50vqcz3c0b3vCWLHn1C96g9Vy9WS1m1IzY176Bdi</vt:lpwstr>
  </property>
  <property fmtid="{D5CDD505-2E9C-101B-9397-08002B2CF9AE}" pid="3" name="x1ye=1">
    <vt:lpwstr>VAa+kS6e420SiIFPzs0TuS+pC60D0R+/i8/PUGTt+enk269HhxIbAPcDaT6BynzaccvT8VIW5g87o2ti5kxupIQN8XCf/5J/QPnReQpVs8XOv+KL6VcbcBTUN+uVivXDo1PhXJsV9kpiQdPQInCbZwOIxB2aOzz3Y1DIOz19DACeJMp4M6Z6nbEDgjYPGZxCOW4DhQPyJoAssC0nAGUq61TZIhOYOj+6kGbxrCegktu2NUvaPDhHLkKVMEif2qT</vt:lpwstr>
  </property>
  <property fmtid="{D5CDD505-2E9C-101B-9397-08002B2CF9AE}" pid="4" name="x1ye=10">
    <vt:lpwstr>LZnu7QVormP+4HjgYgFWf+trh9nEnBjUY5sCH/t+2bN3gsoYjrjUGhFeZ2NGFXY8TdbV43JkpqeZ46S0aRRbviL8YdPO+WkjKmEjfpw1AmH0WT7LMC10cDFa50Pu3SDvNcBuI6tLav48B5WGnTawNwl/tjsFtlVp80K7Iw6YmmXHqmN2M2O9eg8oieKeL288mso9PT8ZBUqXww+pqlCQKqDKs+c8+RSB3ZQwRccr6Lwp+zz33PGLI7azw1DXfjb</vt:lpwstr>
  </property>
  <property fmtid="{D5CDD505-2E9C-101B-9397-08002B2CF9AE}" pid="5" name="x1ye=11">
    <vt:lpwstr>JcNOhTNZDCLpi9mP66LFZ1VGBryUGZmDqzwefNchIRluUjdkqCwYAKEGWrGLQbx5tAvY3aNJ0KLjUil76NoMJ4l42+ZOzSskxLNGGnnI27mwSBpY7aa7uwCUlK6HjTAJsqg+T5wy2s60JuKSTDKsOa65+uwFuh8pfmOFTPIVP5eiP96AilDxbynIoDHip7xapgAb1UVCl0cSCOmupkXMdk+oAbR3vxR37C4wmsURscMs0J3a5E0xPn6R+GpebR2</vt:lpwstr>
  </property>
  <property fmtid="{D5CDD505-2E9C-101B-9397-08002B2CF9AE}" pid="6" name="x1ye=12">
    <vt:lpwstr>Yx2GxWM1T/sXYHcSzD+uAaj6xA18h5KP7uCcfkf7fbX9B3rdyoeE/jZAKLvB8Df8ns/ClP0d8NUy3s84E/BCMgqL6/ZYUQO6Z23Kzsc8xFEvQK/ZlOAyuq8TuT9+06Em2bE0UYEmfYAKvjHibYbi3QBSOGlDGZRxRwP8XsAUzAnYnJn5m18sjmzBLTFSVgYMKZPZL8VNYc/UIFBZvTBHhN6uOJ9hByOOVx5kHcefedUXbUbeg87RxBoWYnxRbSj</vt:lpwstr>
  </property>
  <property fmtid="{D5CDD505-2E9C-101B-9397-08002B2CF9AE}" pid="7" name="x1ye=13">
    <vt:lpwstr>MMEnZXpOyBAoZatRnhXd/vJ8GoRO9jGTG5On/KU7KvjTAD5VLj8tkXYRJXYi/Xlqj7N1tEcPkMPz6GVHQWAzLNsi1HvqwfUOdP9hLwjmfxovsTVetDH9xWH619HuFTjFwMibp8b4m6A99/xi3vrVAfejTfiUEJPG44wPwgnlEmTedJ4CXyAf4Mz0W51ulX2ykQobF17FO3+4sgNm+gHpK3YexW0i7a68uA+MOpysAAl3oz0ujWX73xC8OEuN32P</vt:lpwstr>
  </property>
  <property fmtid="{D5CDD505-2E9C-101B-9397-08002B2CF9AE}" pid="8" name="x1ye=14">
    <vt:lpwstr>AdYprRc6CGvB8l9I2vOKO2fryT5eejtRMgPmbcfrh8bG1XDfqtJRaprjwdp9yCMWiBeP969YvkJhKY1zdrvqiJY9+XP9ro02nbv7go8AfiphtB1K/9A7zIkHpFKf5WRt9y5PH867GSooyi6JmM9m+Jtib6MQgo/wXYpIk4H1VbwN6vh2CZKhd1AHpuj+7MIjsKxT5aP3Mxv1gGypfaxewHAjXon5DGazkAzkoLS0pbLurZLoLJyKfqh9SZ9qDxP</vt:lpwstr>
  </property>
  <property fmtid="{D5CDD505-2E9C-101B-9397-08002B2CF9AE}" pid="9" name="x1ye=15">
    <vt:lpwstr>ZJzmDsMB8/eQMRDhh6y8SiZ1TzKCgXghluE4waNEsp16lcVChShr1XFCyBhzYZgTTFITL9Js1Gr4EL34OhT7XLrnXiBZvQn5KEriTD7s5jEipEjXJHlyo3f397XezAQFljZp6GW6T3ItxXlte8KeXxrSr5GjVt3YVtucPJOAUdyIGE7UyEP2gLtLu/DtCcUcP0ex6iQilyyo/ZbTE9DNwh4rrQj/hTj06QNOM+R/mGfepG1nRapTEZ58Psj5NSO</vt:lpwstr>
  </property>
  <property fmtid="{D5CDD505-2E9C-101B-9397-08002B2CF9AE}" pid="10" name="x1ye=16">
    <vt:lpwstr>B/oyCEP0LkE3QiII3j9yJJXktDInfFUrL6lHEtDOrqxyANw9i8egKB80sMNVWYV6xhAVb5jbn9p9LekJadFHhsmtr3jA2d7GgvLpwADnxxmfZg0yKXXolWD+ynqIPqsSXJpJcp1QxkJZu6orepvTTT8MgvNJWqrDclef/w41Gdo/HDnRvzT+KM4DETWN1pSDt9etOrGWdWIEe2ibO/JkSM/IJfeCD2X9s1vuk2ATMxUTWUFYCzCjh1ILsfn3xnX</vt:lpwstr>
  </property>
  <property fmtid="{D5CDD505-2E9C-101B-9397-08002B2CF9AE}" pid="11" name="x1ye=17">
    <vt:lpwstr>Lue7i8E+2JvAAxODe1tYVznZSoy+xkkLSP9bTTPbwVe4zbi+DuyHJpyXB2JeGSsHjPLPj3syXIPveYW9aG/XnaSkqkEijfMWuhe2lcEFu5HZFwaO9mwEPRU8yzHX1sbDyCDfr8LrC7z4+Al0A2F5sYlMScHPmO6jq0z3LR4Sbu1lfb8U/iG4756WIXBcwf5FiHl2Jv2IYSApy2CgZdKPYd13/d6tE7QNtH090kzWAC3SNGBI1JPTUjGmAWaDZZs</vt:lpwstr>
  </property>
  <property fmtid="{D5CDD505-2E9C-101B-9397-08002B2CF9AE}" pid="12" name="x1ye=18">
    <vt:lpwstr>k988fgWkcejchNWlmkVMtMzk9oe7LT9/Jqwa0ctBPm1IO2qs3wLlUVFj8H2je2OkfI89eUW+NmNwvjQodHMJRWgHygOLxueZIJAhE6bxrMAae+mmbJpJW715CXny8l9KeQEMn5wb7DJy0/ceZPRRBnPsRVowaASO5Y3CVs+/7vMja/f32VMM6OGqx5f/vqrReJnDgPILQ/wzTNIFQEgWmj+VxTPegKQWslq1hso+pXWdvkjyl/vPvYKcPwsRW9Y</vt:lpwstr>
  </property>
  <property fmtid="{D5CDD505-2E9C-101B-9397-08002B2CF9AE}" pid="13" name="x1ye=19">
    <vt:lpwstr>/4bLqAbG5rBIwReeK6Qsl/bnPpIbvBsIrsuUFskl6TAF0mY1EjTTA2tFKL/qppskZ0RVftQDsYIITwFdBLgEUSdkWkPLa1MxhWOPps4EUf4l+H7rcFg5rBlsxaO384WU6fokTxTomqawTEfxndr002VaFvqTAVTccLurSvnYBMQBBP8Vs7EH896cB2aU3y4iZFYsBxyjr9M+BAmx+ssSvGGbnh+UReX4lBfBsYF/DEODi/5pO1GjFX/Jc9WayYN</vt:lpwstr>
  </property>
  <property fmtid="{D5CDD505-2E9C-101B-9397-08002B2CF9AE}" pid="14" name="x1ye=2">
    <vt:lpwstr>Fki5qKiPS/z6fcxqXOjR6yJutCb0m7uNTaDKSbVQko/76WYSrPt1VgiJDZH2emRB4rH9UyEdpSTy0j1+fw1PkcEpux8vgqjZjrgKd1Tncm5y0o7AEukiSp4ONAQ8TfNrspJ98oPPdN/g7kafT3gOU5171ybjO/1Vs2Ew+U8rsoY7l5VxPAbSX1YWA53M3UeYNuLsYHf0fv2ZzxhswwgI6JWeu9IeL5Y6DOa9U2KISeIWlOWIH4aTLFmej2U9QGm</vt:lpwstr>
  </property>
  <property fmtid="{D5CDD505-2E9C-101B-9397-08002B2CF9AE}" pid="15" name="x1ye=20">
    <vt:lpwstr>Nu5K9YJ+OzEeHMNJcOh8oIYYdWrl7WZslM1nhHdta1CGkcyhACXmtoRqDEfjWG2ksqlD/1Vu6If+4vevcbXa9uBD+YDj39hCL76hzCyGTK4nFtbMUmgT9W2zWsanDGWMxW99bXltSrMebOMx6bdVg0+EYwZ/hgzM+VnBhae/pL5cPcLjCoMDlmiQL6wPed0TDw7/7NgQtnpNm1n8E0LqdORftZPQ3oVpB814drM3PP7BmiX4JPxDLTD+2pScVNx</vt:lpwstr>
  </property>
  <property fmtid="{D5CDD505-2E9C-101B-9397-08002B2CF9AE}" pid="16" name="x1ye=21">
    <vt:lpwstr>r38IHw3HWfoQTiMes42oV2D6JJb9VTUMJjS6CvaSrbBsbYlO+Zy18KZpPVFSUUhQ6RSbKvGerSaFseP7oTUqqMA3Wr/hFVHUrmQcMfJz9jl8Oh135qu41pAjw6jZA9k2jjk6iBmooDkHIWoNalX+w6Z1lDONTGL7o5f01wUNuagU3pVzQa/O4qQvk9J7k01UlSJZjVijmI0k8lEunkipp5e2mXXn2K8Nmi08texmRdIbBQcbm+8fkBqYqkdsknI</vt:lpwstr>
  </property>
  <property fmtid="{D5CDD505-2E9C-101B-9397-08002B2CF9AE}" pid="17" name="x1ye=22">
    <vt:lpwstr>MGJZCcVfzBeO1nttoh44Q6/LUhIsMSllb/XGhAjqud4sTSxR+Hrg45Tm7PeQ8Y2djgyxfHDo8KBNDga3BhqL/hLMj9cEkqaMpQre0vSwJeXSzXvcs1moDTMP+0h0O4LlW/7P1VLIrkyF983aYxtf3f1Y/6TaNVIqGeGFA/FFCWPlovlOpmMPCTxAbJMeDiqp71Jzjr4VT9XYEvKT6XZHaDgPgz1j9etMWVijmok9uaJb3UEQIl3MinLCWSFB0av</vt:lpwstr>
  </property>
  <property fmtid="{D5CDD505-2E9C-101B-9397-08002B2CF9AE}" pid="18" name="x1ye=23">
    <vt:lpwstr>KIzFo7AE7bKTfbcawt2C5/uJ5Ew/fjTXb5NssVV6d1YabQMxqB++q6r2jNB0avPHPqxgssLh9nwMIQCNGJiNrjg6gB/dqz1TTXrXkHpz1AM71vzOLWKtf7oI6iHYYg3i6tX5tYrwapKEUfuVLl0dWxd4SFt3WKjAFmdlKf8rMZ0z8UWM+8NmWTA7m+j0utxoSBJ+xv6ut9tnsSYvplBrbyGeDCbn4oaupDqNqZZ6ZO4jwAnM2yYtOTPIe/R6mw0</vt:lpwstr>
  </property>
  <property fmtid="{D5CDD505-2E9C-101B-9397-08002B2CF9AE}" pid="19" name="x1ye=24">
    <vt:lpwstr>y+Wrpm0oqCIIdnyCs5+8mN67rKj8B+0Ym2MQbGEjtsBvGlx9A0xpCGhly0JPuB4LjHEABbcCBZe3RnEIxqk7iCHABvtc/Psrwl7OfujFAOmV8atyISBLQDBltSXw90JJwL4QearJAC2Ra3O69jWf4et8r360YIUEmZ4YNOmSfidPigM4NP0S8ydOM6KUT75EaDcuirxmSxHGqyHKM4hPCOyr95pDBD9NYtEtp7IJuax+8xSSEeikpb7ZCpE80C2</vt:lpwstr>
  </property>
  <property fmtid="{D5CDD505-2E9C-101B-9397-08002B2CF9AE}" pid="20" name="x1ye=25">
    <vt:lpwstr>9tovQ+v2Hv2nclvNCod0VaphQ+pvEfY4EU38Cs7Oogq4KQEVDzYuUhV0yL4cjtsA/59uesW0UpW736qz+XHGAUv1S6gZuct95Idp3/pDWw8kL+rsh3j39PgEUTlKm1efD/udN/lXu/F+maa5cMUzhTdzpwY4J8YtOr6ZKZwFVaE+PvIKuc6g++0cntKnTchxKlLqc338xB4ytKKFEze9MdJaEWv5+tuvxraqnysgeDLrKNgbFR/aMVqRemoEYmp</vt:lpwstr>
  </property>
  <property fmtid="{D5CDD505-2E9C-101B-9397-08002B2CF9AE}" pid="21" name="x1ye=26">
    <vt:lpwstr>ATdQy8CpjLnN3qpb1nX/QlOtvKtSJE6ymCEQHgtIGZ0mImb3ppSKGm2db5qN1rP588EazTXETnWKuPUpEU4lyg/pLbGlvpi/S/wwfZVD3tBl7VmttMrdgo18w6vcvSkykZIAF5J/01nBWlcBHwtAbZUw99pPPmvvKvekuFtqXGciGuM62adpEIXxo/6yp8XXmEC53zdyWs7bioqHwppwxovZA48oyYEKQL/CSbi8SWRyNoGsZHxTpCyO/r56FaC</vt:lpwstr>
  </property>
  <property fmtid="{D5CDD505-2E9C-101B-9397-08002B2CF9AE}" pid="22" name="x1ye=27">
    <vt:lpwstr>cieo6YnyCOVIYx+qEGK3Ckf9c/m6z22NHSJRoN6tsmQkzzomj9I42cODvo1QYyswBi6imElJXnSgtxR0bY/1gv7hvKEw9Rf+IbRP9GDALgd34ieUoH+EIFmGo1FR7C0OPhXN/nxbBev1RRyZKnsO6CMdB1EcxkDMMwhjIYWAepQl+lQIFVrKlZJGkr3K4b06fEDPmTkJJWDacbzopOgEpItP5i/nm+v9zvuKpQMRDvxNr1m+A0H3jeJqpnAb5DB</vt:lpwstr>
  </property>
  <property fmtid="{D5CDD505-2E9C-101B-9397-08002B2CF9AE}" pid="23" name="x1ye=28">
    <vt:lpwstr>IlVBNQhpDUP/RgyMRsiyJXWZC2ZKq9S7H5MWG0ze8zSIvaxuPj7/K6a4Z9O/+b2TLO4Pt/FbGSKap8Fduo9CPvFAVjHQXc1z1UWj7GEcNncu1c4VlgNBw4UWX4gX5M+7XdZGwqrB3HpehdWIERg1mjgH3i2WxAACTX8EsINLuwmlYsUBHT4mi73HXwN6THjPkzpYBQ4YGdSStNH+82aekWfal0XpZbU3MJ5tkxQey4R+Z7FygYeKwzRCqtnmLz8</vt:lpwstr>
  </property>
  <property fmtid="{D5CDD505-2E9C-101B-9397-08002B2CF9AE}" pid="24" name="x1ye=29">
    <vt:lpwstr>7D3yv9psyJLXwaeNp8of3qdo68V+J+QsJTzlV9jyWDj4fHU+wI6srR4tUTmR1kKgSXZuHzsmpR3vNxL2sI36Axrl4rEWK9c16OGFKfuSX+a/adlG+reYpFOSGXvWMd33BNkCbwpa1rXhfqbvEsAfPJfZjkb2rnGBSb7nNN4h+pnBsj93KzK8V8coGooN90mySqQLJ/dXGSNw9Dh6FpKoNZzoeeiSnkSvFi6/j916wFs2g+/sr6IxjW6LqlCu116</vt:lpwstr>
  </property>
  <property fmtid="{D5CDD505-2E9C-101B-9397-08002B2CF9AE}" pid="25" name="x1ye=3">
    <vt:lpwstr>nFCQ+erRmd84kVwa9FPJg+9QW/YEKuFRfM5Dgy7pEEnaJZQY0uDKmODprLDLVC3N4uUxNcgHv0ebhqwwui/aGpWUBMzVO9qQpCMcnGKszLiaGE6nn/STp7qH/p3czBAILCaYUXEujHFACPruiBiChinZhDQgtpSL2VNnrtuoR4PHowNVX8HBATi+0m3vsIQ6u7zenrgS91cxXxtDatmMmlYqpavFlm42SL33qi1z5/ZpyPCDJBc2O/vZ2r9EF/7</vt:lpwstr>
  </property>
  <property fmtid="{D5CDD505-2E9C-101B-9397-08002B2CF9AE}" pid="26" name="x1ye=30">
    <vt:lpwstr>NZZRJwF8FVr9FptNHTrZu4ivEev9t6ZQpZ1U4DCqP2EtmOmZlXBV48ciaJetsrIw+Gsm6wa3tsH6prYyhlTTFHKnRvxnMW0FFDu4vCIcov5roHjsj4eIg+IAEmGZWTVyOf72G1vZs/7Mx0c/wzzNQ5wju18q8nSnLSCzn+jqgFKXqF3YFfKpb+pDQDV3VqtEEl114jabgVR9JDhTPbxvd75js/WuSMEQwYmkDwhzi8e2pEbjjP9oBGZQwiNvkqj</vt:lpwstr>
  </property>
  <property fmtid="{D5CDD505-2E9C-101B-9397-08002B2CF9AE}" pid="27" name="x1ye=31">
    <vt:lpwstr>9W6cpsE07uJJcUYpVF0ugBSKBm+I0dYpaaneIYRrb5qbSFA1Je6XMSNWCOUaJVoAAUj2Y9zrbzZ7pdcAs72xo/fql2yVFeydTcK9+d/yKY+99Ot00VHbETA8siKrW2aeF4z1iNStKq0YIX3++54Kp7aVF5/jFCensxmXwtinq4jL2xBZMwAef9BHFixU45SidgdHp6GJUds8BVDZLK7TVO9bULShqeZVuqJ6HHXQ+Sv3YZgP4/CIgImVX2fFdei</vt:lpwstr>
  </property>
  <property fmtid="{D5CDD505-2E9C-101B-9397-08002B2CF9AE}" pid="28" name="x1ye=32">
    <vt:lpwstr>PGpdo+SFH0KuTlxjLalhKPFOcjqwAEV+HsdGqrFHw37a5S6cqzwrlFj3OxoBmd3DZqZjVj2Svcafd162pdJ7dlZBYOSyaUQJTLTOkOQvEw8IlI63ObqDElmkEvjGdOShZGJ6MirVmy9ymeT372Q5Mv+uA5pp0JhPFkwOWlmsgqx/ev+8FK/KlqEsKMz8xjO8zqtuxBZS2uBdxlGhq5kPrHabJZB5cyRLmwZJhdkX+0QcB/5GdCjDBxelB/a3god</vt:lpwstr>
  </property>
  <property fmtid="{D5CDD505-2E9C-101B-9397-08002B2CF9AE}" pid="29" name="x1ye=33">
    <vt:lpwstr>3S3oETWMdlHTNxn8tLAIWo0avFkn+cEvlSVRtDo3NKspOP+OwjzImUqgv0Fhmaawxu+0Yq2WoqttT/6i8zY8ffbMfcWmnzdXprs6yQ8eaOttI7TzJeJ32R1faiDgoiXBiqH5Idpjown0XyYOj12a2ssiZtoQtjxVBTWM5RLm2FKAmN36AaO7lnxWj6DbgRRlU+KFALf7eNitTJVeEt2C/ZmPbAo78UlDkL7Swl5oQlkHQuCjy1bLW3bZrGE/beV</vt:lpwstr>
  </property>
  <property fmtid="{D5CDD505-2E9C-101B-9397-08002B2CF9AE}" pid="30" name="x1ye=34">
    <vt:lpwstr>P4qwx7TvHxz2Nj93BWq8YpOgq6Le7CNNc9da0LxSff5NdNOfd+c9UGv8WdhHqECiYUjka4tD/by71dzsG+DvvPYcVSygNItz3k0EHeRZ/vuSkWotuIzV+0ujhGhUL4YIzexkvb2N4+3fhGh55s18X3xMiqN3viq3HucTSobaH216HrUST9t2pqC1O1llQqMMQbWpe0q79vO+BYv48ueuzQX1jY4SPlMln8hUJsROZ8PvsyubGLsjDL/FrBjxT16</vt:lpwstr>
  </property>
  <property fmtid="{D5CDD505-2E9C-101B-9397-08002B2CF9AE}" pid="31" name="x1ye=35">
    <vt:lpwstr>7d5dpf4///zegiusCUXbFp6nTXcBavV7239BUnn5Va2g4uJgwnLptsyqYDiu822hs47/oFjiWtNDBpZEMA0pV1hutTexg16It8W9QTX5Bx3TBLPoz+T/dM2ZLAuNwIgRXEIBMYM6v8/IxaeTCFvIogNhXHfOSTLazA5HDW3JsyFU+jq6hxgL7v4NP3SuBBvpA5TCXB0y3fbonpnFGkUr1U2tqcWifl9O6yJsYgAE9zpFxWnsNJqJFUjsyWrhbGC</vt:lpwstr>
  </property>
  <property fmtid="{D5CDD505-2E9C-101B-9397-08002B2CF9AE}" pid="32" name="x1ye=36">
    <vt:lpwstr>XJ3Xpm1ZFzLU401hG6W3cMtyxH64c3/fWM/lhg9X//pMIfrcMvMPfRrh2WVOdtTsYs07tllCdNDRqJm8E4KYGELtgGp05964fFBbWqD46SWznEuljlF8fzm4/7Nwu1Pf6kERlrb9wgR2odaw9qn68Rsl3U6oS1fINndyMIaj6dUUnXMEsUiuH2ktebnhvYmyb6oIZr4l/KdHjSk8iKJLLVxl3J2zJYmcExA9WlT8tXnX5MxC3Taj3W4K6ZGGHH5</vt:lpwstr>
  </property>
  <property fmtid="{D5CDD505-2E9C-101B-9397-08002B2CF9AE}" pid="33" name="x1ye=37">
    <vt:lpwstr>de2YTzPr3oH2ADEd/D/t6cdS3RW5iqB6Hz21K8HzCIMGjm0rxdDjbvlGnQ8MrUB0ieH82a5bjp2X0o/rAl3U4XaUC0y3vMELhHW2N+Nq0Pw8YykoV2fhxTWH0ONLD9A/cRvjxDRzs30436Tq46OynF5fGtWoQA5TOjGnTp/DjuISI/8oPrUbGVF9AvlOIk+ELA+90gpkEklhGhU1SUnML7anHmvpEnSsmS7AXHCkcofEaArYDQYMkkhC5COaMpH</vt:lpwstr>
  </property>
  <property fmtid="{D5CDD505-2E9C-101B-9397-08002B2CF9AE}" pid="34" name="x1ye=38">
    <vt:lpwstr>K3Tn7mBAawDRJB3EFw8eZr7nzqmARt4Y/wh0MtqAB4M709GzGsyuw2Z4puO2y456+o774xP54MPjb1Dst8zk0U1EfNglRG0fzmkPm+0APGoEbxX9c9C8XOktjH5LrJ5tSHnIBNJmwAQ67c0PGT3u70n0JPR1HafuFa+3I8aA6tZ4hWYnAtYnNR/WILr+RvVtuie072RYjzgj3CThpfefb6tKA2Ef5WYN/+1NIS9N+PCyP7Je8QqfxUp1n29xTAL</vt:lpwstr>
  </property>
  <property fmtid="{D5CDD505-2E9C-101B-9397-08002B2CF9AE}" pid="35" name="x1ye=39">
    <vt:lpwstr>x16wjXEP9nFB6x87IYpapQfXUx1ISv9lpnnS0RgJfKhjM4GKDPVlAWYOieB2BRgF5fkBsfltFCHmpZpEX66U79P31npz/VHjnxEDiCO3jaKxvn7kyrvryX7XvVLZW2WSnNP/nrJTum6+O3a60LXTrsBiK5zsI28sus7rUA9ltfK/O4hko/rzNphZcU7XYnp0mrfX1tYSnI7C9RJwOyefRNSOj7gd6+voiSYxNnleKt72u8CiHXyXvF15xmllEzM</vt:lpwstr>
  </property>
  <property fmtid="{D5CDD505-2E9C-101B-9397-08002B2CF9AE}" pid="36" name="x1ye=4">
    <vt:lpwstr>3667xzs7LYVz0MPN4XbG7Ip6PZMxS1WUkqDRBxO/DC54TWUopHGUdUjVysdtHqz0zvON7d8FBfk9NTFDZLo4FmqCUxj0yg1c+yvPfkk6UHcxUfz8e8Mvt6rP+ZuENIY9f2viUuCJabNkhySONj2dKODLbb4aybU764EizqqDfxJInDCd0yVo8jAO8faQYrjewPtp8EPW167JHb12uKu033alBBvN99I6sXCCF9k9dxlbSR/AsUxzIsRBVqjDvkj</vt:lpwstr>
  </property>
  <property fmtid="{D5CDD505-2E9C-101B-9397-08002B2CF9AE}" pid="37" name="x1ye=40">
    <vt:lpwstr>cBYVkaLAQ2BT+jckeOLG/gyNGD0KphDd3u/QQIGzarjLMIO7EBZzlmZ5dJS1wh2oGXQFf0jjj2fIWhvM38xJ+w6EnL19t0vHUp7IV434VFWavSblY4rjL5fRppWZxIXZX6qx91njr+B1yTmUG0stRheV+ZCBnETOrXhGyROQq0jp/MXEviZsvLaGvf+XmTJcO/ZaNv5r/c243TZX3J+cxvGQtAIYSIs6ATnTfO/qucEq0wq6WHVryKa0/n1MWCq</vt:lpwstr>
  </property>
  <property fmtid="{D5CDD505-2E9C-101B-9397-08002B2CF9AE}" pid="38" name="x1ye=41">
    <vt:lpwstr>iU563Qy7WMOx5SUZ+ZpNwKnv8mgcf9fTKZQ21Toef0jHe9CsUl5saHklEAErwQAFTUrIyRnSKJaUqrX+kvd2hSOwUXbfQYfdd0nPAyEKDR6d+94qRj46ov8jmvQBsBLnbE97rD1mS5cwbgfhPSigJgbTpAcf50Ng88Wy9alLhUDtZPlKSF4loO1oa3JixEPGfa+d0wZ8xNE6q4VAOjSYYR6pcE1mK1bHZOWRSinh15DYnZbedJUNIgwsiwdUFAA</vt:lpwstr>
  </property>
  <property fmtid="{D5CDD505-2E9C-101B-9397-08002B2CF9AE}" pid="39" name="x1ye=42">
    <vt:lpwstr>nEUsmoH/7N2Il1YxeqA2/e2IEHj+fcD5gRjdOj59yqGaA40vx8oaVrWFXtlp5npgciTV0fEjrDnx4vZ9LJxn5iSh5eBvtG6aNi/eag8fInjVQfv+YvnSTno2aApqafFsq4p7C2ixxMPl3t8got4W4+Y0panbtQDqm9v9sdwfkpUVsMjN+H/AOHlL8NQIaaXZJS47Wc3d2wFMyerEF8M8w4c+ytqFt27ZZXk821h1FC/ubd5n11+YlCBu9BO3SxP</vt:lpwstr>
  </property>
  <property fmtid="{D5CDD505-2E9C-101B-9397-08002B2CF9AE}" pid="40" name="x1ye=43">
    <vt:lpwstr>6ar+iBgfjaiv9TBI6NYFdnPF9nfyT9tTNIWLypNtiOsYWhBZzCJJQ8C/VJ6Gd3n/EfSD8ESdAyjSQ+GI5g+3O4Su1v5+pD2q6/R9KustKnLxUSBKubOl58ypMwPy4zFv7t2Vqo5+buGB1fpObwO/iBwbAmvLg6OSEnRMSIyQ28jtL9PlY7xbPH5Zn7xbyBzH3qohPW09bqL5O5rxM4jwlyZrXhXHHjeaB6aBCOBRXvC+t0CvX2tkWuyTqBINfEd</vt:lpwstr>
  </property>
  <property fmtid="{D5CDD505-2E9C-101B-9397-08002B2CF9AE}" pid="41" name="x1ye=44">
    <vt:lpwstr>0xr8Y5To6XIiBKdXS8ntdMMfulKXE9HRgY+eauLs343qe3YXkCyyJ0orlaxrXfRh/ITb24DCbW/tKx4uUnX3QpjirPoBdEoIvVle7IYQ84UAFBLcr6xQc4J058hsz11VXmFhs1LDvN3tGny1jgTaS6GjZR39kr2R96qGgcrKhaQMOXagVDPq323Jv6mtd/03EvPateuASbinG/MnbTRNZlE0nyfscZ+3p1MUvwcZR01bKOBIgo8DS2D4GnrAK2/</vt:lpwstr>
  </property>
  <property fmtid="{D5CDD505-2E9C-101B-9397-08002B2CF9AE}" pid="42" name="x1ye=45">
    <vt:lpwstr>UjveJkn8yw/76YqaZU4AAEe3QfD8U0QYBLiIFbS1o/osHP1vPDJBER8/A5nC4h1LvSSHbJp8r1BgBv7sqUxG8ezZ8cKY5FDbwBAtSzpvJa1K+fBdHCj3fe5BWV8aYLHJsJMbe0duM85+G2w4jB/nYM1mXi/sJUZXFRwjwVn+D9cKtC3YWxH0o7qmiU/tIXM4hkQATqUzVsUWmE03ckxMeHruneGBxY0oNbV4phqu586gLIVo5O8qBjBXtlBdiTj</vt:lpwstr>
  </property>
  <property fmtid="{D5CDD505-2E9C-101B-9397-08002B2CF9AE}" pid="43" name="x1ye=46">
    <vt:lpwstr>K3zv25899hVy4CkP72ot9IZ3KrXzAlWcHSfTE6GsiJvdbpm12IKTMC4OcQV6v28e5LTmxN72NVI/Fnex3latxvPfR5gbuelpv1sLTextqlBrEppdnDjY7BLpE6t/MwtamcNTfIeJ1r+msDZvuHBcE3snBal9wchds1oDgJ2eNM7He7yg1eDDpcecbb/ZQJUFhyPCIbpJ0Y37DXrjV5LoK/S7k60C6FUhNZ5mupYBUZv4yCUNRX/qIadLhrvRbjd</vt:lpwstr>
  </property>
  <property fmtid="{D5CDD505-2E9C-101B-9397-08002B2CF9AE}" pid="44" name="x1ye=47">
    <vt:lpwstr>gqrw0NSeOZZZ2eSm3ILc8KgglghR5lK3nQC5/a1rip28iKG94/9SRjoRcL0++0YTLvURUcW+fSoVeWkALOe5zHz5+NrdAvqjHGjDdTjid70r0MyD2UMDKLi3CEhxESPpyrfE+ENo1lsAAGejLko9Cf2BeHP5zvzMrxWwNgiDY0RdQ3KO1bl/O3c2NMVlZhlgLhB+ot1HcvZOWdmPYh8DhVo6KN/TCegPxuI/VQxEjmN+Y5L7FTNxyTM/q4Yxv6Y</vt:lpwstr>
  </property>
  <property fmtid="{D5CDD505-2E9C-101B-9397-08002B2CF9AE}" pid="45" name="x1ye=48">
    <vt:lpwstr>R1B3HTypjKE+bhDd6OZ2wkw9VZH3L4k6cRjr74qo+s+vKolM7L/lo/2Pg4jz5Ve7khiGmsR1GFEU0yU0fNDIVYwnO2APq6iGc1Gl8sssTa/pCuF+liJSXwWRq9Q8RYw9x1TeCGqWMa+xDQusbpZY28uOSelNxSWh2TfE4o5kDjeLJcLQKLmgdRYi5dkrv20mOu7KrykMbAjL+4hfzR/GzQB6BuYCxhfv4maTRjkhMdq7c6OZcx24TG6udnU60ON</vt:lpwstr>
  </property>
  <property fmtid="{D5CDD505-2E9C-101B-9397-08002B2CF9AE}" pid="46" name="x1ye=49">
    <vt:lpwstr>au4XhIErqaVs1uTiKRgbWce5U+yVsUmMXZxMqWjsopB2WTo2sxuXfGKKM5nLepXbJcmPM+SzTAG+2exhKfX3v/Kv8Co+V4E4TNwZKpWnyWLdMeWZ74/FundJu9odgpd3if2XsWAf2SHE/uvrX25m3DEEfN1JCP503P8cZHI7Cw7Jd8UcrTvVL9zZ34ZyjjbH1a3C8r06rFIHBzJ4NDMjFDDvP22jztpUxJO4sExa+NGUE5chVANFDPFnmvtYgoe</vt:lpwstr>
  </property>
  <property fmtid="{D5CDD505-2E9C-101B-9397-08002B2CF9AE}" pid="47" name="x1ye=5">
    <vt:lpwstr>O899vCKnbTF+HlMLPzQSHrfERh3DiBuBfOYxCF9wUKPjnFENduxIEvWqWbEu1rZKDC03Lrj3N7zf9rj1g/9ZpjuX87S08o6Mc6YJTkNiWWTbjB9D+zcQL/PkoG3kBNnadeuXSJjiVpsjnMkMXmNdXLEmPu771Zr/92gCfQ6iEyiHePmtNyj3ZUbGzS3y9fWQNKIdrZUxod+qG+rPdIUk+bIjqq68754gAKzgWZUS+7MHFLbxdaOf30bL3ghEOHm</vt:lpwstr>
  </property>
  <property fmtid="{D5CDD505-2E9C-101B-9397-08002B2CF9AE}" pid="48" name="x1ye=50">
    <vt:lpwstr>l8aM/ocUiT/IHOMJxkmcXS72jpg/ogySKsNAmS0UN/zF/VpGNmCa/Xs04/h2yuFysPQZ6uSKeu+bM/gPbZS2UDXcCfQDbKDmDZvnuBfsVAde+u0DX6K+1nV8+2RvU9bIAXhF0IC5wi06iRIzdD2/c6pBJl3qsZP65fxtM6e+Eqt3C8tz7K7hbL59m01ur2aLONk5To2W2u+da3TnPDzzowcRFYlVOOk8IxdYktQZ2HKNRyQ/rx6fnn6Sd9DyC1t</vt:lpwstr>
  </property>
  <property fmtid="{D5CDD505-2E9C-101B-9397-08002B2CF9AE}" pid="49" name="x1ye=51">
    <vt:lpwstr>sU0tkipGFenTYhtYWgXBAVaboILHot9uPGRrD3hh5ikF0RUbWtRSqDmEX0NQnWvej4xaHuWtfOGbNRfVgms7Vd6UcDxe8Hikl+hkqclgDu9lSx/203/PXLvKgfUUj6OEcHMBqzueVRgePm50mdRixmrOABZvmxc1QUbr4dmZnvwzBsUb+T4bTJcHQvf73qUVTyWL50zvKbXtiVNJOSO+dEdpmY8V/a9oNVv48JTD02gYgmFGPHphyrTzF/lxaDG</vt:lpwstr>
  </property>
  <property fmtid="{D5CDD505-2E9C-101B-9397-08002B2CF9AE}" pid="50" name="x1ye=52">
    <vt:lpwstr>gjaeZNUiIf55qKML0dkKMEy/vSfvS3EMGAxucWJII0D1GdRRQFA0gY5cJ+/KRyS5PX8jtDK2W/LIq5W1iuTdjJWA4xAW5bFdDYwkYXw7QZHOlxiUfx73RDLwEQPxlshqI6snmHLS/tLUwMlc2/ybCrtMcJsCpbvOvxjYgf6i+3vwxEyd0mIOBK8V/QExJH/1ynB+tIaD4XyNf6g8orXEAweYQ4+DFNx0DwTe5w1fJzKjVQtknQfqrE4fgYhptX/</vt:lpwstr>
  </property>
  <property fmtid="{D5CDD505-2E9C-101B-9397-08002B2CF9AE}" pid="51" name="x1ye=53">
    <vt:lpwstr>qZlz7iRn4Qzy9nBzsYwxtp8U1uxsjKveBLf+2WSNXtvGfpVUUu7RvT+kcJFnn0ePVVCvfThv3Ag0K4LmQwlKW943XD54RQZypogHV7Q3b+rZcSHT7ME0pIq7OkYDXSfWPNBX+Ogbl4qNYlAa3GO9FtV1ON6iS+1KH/bHZMgsivuxJY8I4TblxSW0jCO5iq2YmsNhy9EdTkTssXlOjCCxeI8aKBoD0E/+HzFqqNgy8GL1t/vXfF9XEAkSOQbAlzc</vt:lpwstr>
  </property>
  <property fmtid="{D5CDD505-2E9C-101B-9397-08002B2CF9AE}" pid="52" name="x1ye=54">
    <vt:lpwstr>o+3ze3U0oqWcUd9jUD0Ju8b0BQU2lhcVX5gP1L0ntZR+hFY0r/hf0zNTB21y+G5Ro1OgnATBSXs5uGVWsasg+3ZfpD5sYRZT1uDBJs79+9PHYy/60z8YosvkSP324u+tAazxh4+fhrkwMTP9g1rF9Dlx5BymyhVwvKDwcjpOXkSt22QG6RYPsli7kZY+OMStgIZhCV1qEHNKftoJcI5Q4OXTYMaRNWcKx/KoVk8ZgXqV6yZPE+A1NHzKKb5kaFt</vt:lpwstr>
  </property>
  <property fmtid="{D5CDD505-2E9C-101B-9397-08002B2CF9AE}" pid="53" name="x1ye=55">
    <vt:lpwstr>aEzXZyHb180L8P+xUytwR0JuPEaTG7MfM6Tw0lO5Xtk1ig2/ITBahlALHXDR14W+EImGQFZAf8olSBxNo7QXHqCCsybdIxsbvAx9MkMIkOwXJGu92fO8j2rHug+i7hvi64HTkmYsiBE7+FZlzdVzDnbhSIvllcGfnnI1PMGn12PYqr28CsS7BJ3EAe2IShumkW9u1MBgiDeoXvKTST81S2VMxVUNl+z/VPmFmnPgn8oJ5RBc6zLhOms1YVkaec6</vt:lpwstr>
  </property>
  <property fmtid="{D5CDD505-2E9C-101B-9397-08002B2CF9AE}" pid="54" name="x1ye=56">
    <vt:lpwstr>TYX4L+18s5GlMb4zM/zu9ltpsDYWQ1jCXFa944mK/uyJBdKpzChRZz7qM+sbN0EvyzWpBfEfChxyqx9na/fL8k9V5oY9KT8xeuiY2YhiAXsOXD2q00GIyl/G12Dw6QlrUzGhWrbE3BAOsd8sd17z+3Mci0gLDiKH6q5IpV/inAGsWtuj+kxyAyy7ClhS+sBMV65Hbf8x7pcZIi0h5txZuBmtGk94dEz+oadkAQCAOcnS4BOGeXpjP7Iz7GyyfF+</vt:lpwstr>
  </property>
  <property fmtid="{D5CDD505-2E9C-101B-9397-08002B2CF9AE}" pid="55" name="x1ye=57">
    <vt:lpwstr>UF7omUATkw4EDOoZQ9bX6fOGtJc2lJATB+HycWjaCfIOwTC+Cw2a+9Ir1t0mIRj4QR/jLaYOGOHFLSgpJ8abZOiu8Q2vCHszTeqwtt/h39KcDu/g7Fz/WuHLMmAnxk2hfb/TEklgccfa34fUtD+M2ZEhdPEQthb/H2yBP1aBlVnLADa06BkbRMl80DxK0I3lLEU3ocx38p5gG9GH30NKmVWEZL0Sp4HMM/IM7hrg2o32vbrAN1N6ZTVw5QcKYre</vt:lpwstr>
  </property>
  <property fmtid="{D5CDD505-2E9C-101B-9397-08002B2CF9AE}" pid="56" name="x1ye=58">
    <vt:lpwstr>61Pmz9hWJ36929nrnItMiBGyiWftO4HpuSe/AnojgCZ3SpVPaqFbQaE0JaKc7HTmZl5gmzI3nnV5qkjYU00WzK+usJPrpfqVvX9ypJim1i2R9NBTN/ma8kbfbb8lcxKS/VLKurEWGGOmaCSQM05jzHf1wecxSHVAO3FpyydppwlsvAnd2rPUeZsC5Wk30JMQeYGI8agZErNKme6DhVsnk7ruR9r3enj8oU1G1otCNORNlfV8NsX5a8r1RLwjhS7</vt:lpwstr>
  </property>
  <property fmtid="{D5CDD505-2E9C-101B-9397-08002B2CF9AE}" pid="57" name="x1ye=59">
    <vt:lpwstr>KeLnVLV5q/9cU777gyiPWWaO14Ufc73oUWd9xrbLlU6MV4KkXP2JPCM+YeGpg2qJTndWhayg789lZTx7zziEeZPScqq8zEMDSv2u2bfAHeZuv9le5wGjVPU1A+tcI1wKWXJwpcdHnfjSsvUp7lIPyJxbaayGf43tjUqvcxfO/rzz7HVrefenR38qxxI1/Atp4Cy8wJyLmTarYfjb+V8iCOLaZ/ysPN7vwxT9b5ryZ2a5GqXX1GXT8wTP/mM6M3L</vt:lpwstr>
  </property>
  <property fmtid="{D5CDD505-2E9C-101B-9397-08002B2CF9AE}" pid="58" name="x1ye=6">
    <vt:lpwstr>ebJaaCpFZrjMkFBH53NeWTv03I6fwIOakbYztP6MiU/ww9S2calxg7SFlcYML7tU/uTWxDRUpVgYo7xSyY5nfPa76Mgwq3bmMMRtY0SGin1YuK3IxczqFeKVMuX7SnX18C6goIy5a4FyGebzasNtetU4BlfCLoljc/NwWu/RMzriWH5UdBR66K9Tvm3ZjSWUct9yigxzqgFRLjpFMNTkfDrhnEyrUS1ZTM3BevNGjC3mvF6ps6IvCb6k+UdzQNW</vt:lpwstr>
  </property>
  <property fmtid="{D5CDD505-2E9C-101B-9397-08002B2CF9AE}" pid="59" name="x1ye=60">
    <vt:lpwstr>6CVtfdUOJa+qwh+rpVCKe/WSgyGhTMyCPmI3DopJWicXSpT7kLqwIK4IBgEYzWXSO19M7QSwz7Us/z1Bcq/DOHYRHzDBC0fR+PUm2pYy7dYDrF4Bbg4B6ug8WBFVjoEgs4CZR59perzMAxIUz2lgCVNIPPRQ3b7gHCj96+fZmqKhIz3YIe8qsaOEMJE/3793r2yCln2INFQ5u02kLFjGGfZmJkcSq03xUFjcCIABuxumxOYODkXroYMgGvjO4tT</vt:lpwstr>
  </property>
  <property fmtid="{D5CDD505-2E9C-101B-9397-08002B2CF9AE}" pid="60" name="x1ye=61">
    <vt:lpwstr>SqkTS2vVVB8uPp0EyiT2+iB6Bam516C+OjhsO6j9TCt7n4dZNLFUdReLw3r6lADdBjBYep1DNthJe44LJjlMg1p4u7yYX/A1JwexLGuSiFgMHbEUrNe6Clf1uiKXkr4Rjz26KWH7/YjeTZOV4KuVdf1NFEQymw+BZUrr2lr85stwtOaOjwcbzJ9SPWBUxax/jlTvFRRR7Gv/icln/0l7MybzsD2bL4lSDQLld0uSM67yGRYQlHIClwuwBsN+oZn</vt:lpwstr>
  </property>
  <property fmtid="{D5CDD505-2E9C-101B-9397-08002B2CF9AE}" pid="61" name="x1ye=62">
    <vt:lpwstr>8YV6l6QYoYgNjA9ldIYd2d7JDsG6swVRRYXkHW//wAIC/OoaSxB3mUz+WPcL6Eyd4LXBlkrXhmXiE7V74PMFlK2lJ802KR1h8qaHzGYRlW2rrviwU3G2cz2WdQvVt2xDgmpqyjtNlIwzPwpjaXQhr0cpzsj4oiqOxQHeoijHqmtSt5KApnJgNK/A418G9XUFpqi+EI8Prg3atXfZdhygGsETzLQPEwLGtQdxKzf/TJ+H+dfDcQchSrPlqEpcOiA</vt:lpwstr>
  </property>
  <property fmtid="{D5CDD505-2E9C-101B-9397-08002B2CF9AE}" pid="62" name="x1ye=63">
    <vt:lpwstr>iceTssOo9JHvxwiPKGuhARHwAB4403DoO2hG0keO+xq9VUvac3xzCChQjGxiGReOVQbtwKx98/YX9N44+fj3oHrGW3xuQRMOUxOuV/EjqG5JjlEUOWw1itT6Lwexk5KPrduJAaGSr3H+ayqkTsep6g9xI290GbjlXXjznd3Ir8f7eq9iv4xVwiVS6T3ycHNM/6THOh5L3O8Nec7euKFuHCUFmW1XzWwU/wc3SFWfyL8y/vkDcn68xoNjICNBiCG</vt:lpwstr>
  </property>
  <property fmtid="{D5CDD505-2E9C-101B-9397-08002B2CF9AE}" pid="63" name="x1ye=64">
    <vt:lpwstr>sLd5coArUUGktJa8zeC8FryV+mgOURKluk9o8ZA/L201HWMImGjLpTFapy2gQ/ExT4CRMrqWv2qKGY8gFLNonqvECALqYSJCuMUdPf3U/IWHx79mz5Rx9Su1uGJdxg5G+clig4q7p/cE5zNViPaemIVBjkvkPfUBhX7OpWFiEddRXpju7lKMTKjU/ee/MfLsaeSUApHXdL0B2q2+qHpQkCREtKh8BL3lneZpSiGIvQvVV+PCmkpoBeRuhbWW8MT</vt:lpwstr>
  </property>
  <property fmtid="{D5CDD505-2E9C-101B-9397-08002B2CF9AE}" pid="64" name="x1ye=65">
    <vt:lpwstr>63TTFzoKeKybUpjCQOVmKrG2keDZqjk0sCoaJR6N4Q+HJWXtyHLc5GV1TFnrn/hyWgvdXYNidvoYQUlog16DWkhJGBfrgCjLQ2uD3uO6fjH8zvH75I6dC3RDuMy64GSq/ruyzfgCRL9uTbG5MMek1udlZOYBKDcDfh4NV9w88EaPnVn33v+/MPEDuvyFmGtPdb+UYc1T4lGU0oIuGR19F83xRxhe2SN4IZbGwX6Fi/HoEpWRFoL8ZFbPsAnQaYD</vt:lpwstr>
  </property>
  <property fmtid="{D5CDD505-2E9C-101B-9397-08002B2CF9AE}" pid="65" name="x1ye=66">
    <vt:lpwstr>Xd0jnJ8fN+UdfCgJb3/VGPnV5/ekjZusyKRRMT8rJ8VOfl6C67/G0dAdr04yLg6a/az6Iqg7TEKBxM+zwygZv70kUWMgvke4gkB5be6e4qrknfa5uEhp5S+YLA5ItgYWKnx/7F/qvgPHIcBIIoeiAvMBmWZDA5hx0558zph9laAgFVXf89S92L9jxzG9aWAzljxcxo+siAmUkcayYJgnF3HNHigbIyAtzglzkkVNeJLpbLCIv72mxf3OjVc0k67</vt:lpwstr>
  </property>
  <property fmtid="{D5CDD505-2E9C-101B-9397-08002B2CF9AE}" pid="66" name="x1ye=67">
    <vt:lpwstr>WECNgYst0V6Q7NgvnyyXTnUngFaGqWN5FJm3l4g2Sc8cC+GMKTUwbhBwkVUBim5roAz9I2rU7yMqb8gwHMk+73/8H7wcITodoEzoUZgzvMwAflCQ8DnpYb0ayK5L7f3wYFURC8t6qqcxEF7IOSovjVHQr6kgnSRZwKXb13lRauLrUgXbZW0wBjR15h2K4BS0UxX7NhvurxkukhqhGjsT+o/JVTWtXY5Wv0p8sOiDwONpPuoqgRncOylpZDDFrzr</vt:lpwstr>
  </property>
  <property fmtid="{D5CDD505-2E9C-101B-9397-08002B2CF9AE}" pid="67" name="x1ye=68">
    <vt:lpwstr>NzbdL2jBk86LJJWwmo80UxWYQ4zQ6I7b8ozBd7BHb6e93uIErrFIDRKMrN3azTu2aZDgeLWp6ys1YuGHNddvKlEzVQQ5iYBasOr5hm9dvBW1FeHgRCFQqEuwzRu/+4CIEkuNeVyIxFe+j1xrdSLDVMBTPql1isOrHf35eeCY4Nm6Lj9/6Wj398VNrzt8bEogHu7jKcWHFsF/Vvf11CiAFgbxUOSgXWTUISL2Z/Et4vmEv20F7Yg8VokZK5uuGkn</vt:lpwstr>
  </property>
  <property fmtid="{D5CDD505-2E9C-101B-9397-08002B2CF9AE}" pid="68" name="x1ye=69">
    <vt:lpwstr>LSJZdCekjlOE+fo6d28WmrhEstsH0+T5VjpObkS6g3TA8Mgcbuk1PZT/fyBwvk9dBK28zNpIemHUi9pl6gLSRJ13Dlu8m3+cdrTJm5Myq4hnxWGMMxdcAHlITGZI1Bs76501E1SLi++KP7Pt7CbDhmybMfGCdMFxpZIl854r0BWUDuKe+er69X++d8yE+OCvq6WXJxxFx6SC6bxMnHe4D8Lu8FtA5rLLRrjsJ9sixR4E7gSV87RaiSGFAc5BOhZ</vt:lpwstr>
  </property>
  <property fmtid="{D5CDD505-2E9C-101B-9397-08002B2CF9AE}" pid="69" name="x1ye=7">
    <vt:lpwstr>csQID9FV+PwOaOlxsa0Kyex6cZvOdhFzyf6P/+TUilRUsKHu4g2ArcIOrw9rB5/hJDCJlcfscJnRqoaVwwBDmHeAjdtDUc/7dmj1zyvzR2ScV4RzJ67zSDfhoW5fle39eaLIMQTg2vqCsNDXe5cRhuwn1vnEj8bH3Dr2zQ0yUPTTerhb+4hz3XDyrktRjyj4WVFJDUky4rBjlcTHcQ69/sNNoejssUx0nxP9q8EPaYKqBLXmHk5E7hDS1JDvjiB</vt:lpwstr>
  </property>
  <property fmtid="{D5CDD505-2E9C-101B-9397-08002B2CF9AE}" pid="70" name="x1ye=70">
    <vt:lpwstr>GbeLkLsMC36VmrgML8BRx85S2saEnj5XvWT6qaJcUeyBIgoR+T2RruVqHOwuaZtaHtTJIYjmtj35JY3/phP3imQxyL1RsIYF7SmL/AESs2OATJL9cJkWwvbCDTiFV3EgM55TLH3ykLG05lPwDVLF2A9/DSEjTK61LX3RBtK+Y8ezAWC7IVwN7wHmkev8qUiGv4mZCUjvemBwqygEWGk+foCjR/Ef/P0QA0+tL4k2wNOoTjgegGVVx5nemDs/nd2</vt:lpwstr>
  </property>
  <property fmtid="{D5CDD505-2E9C-101B-9397-08002B2CF9AE}" pid="71" name="x1ye=71">
    <vt:lpwstr>5mP+yg0EOdORTWJKmihTSZ0tDTWWEF08itwuRL/ry/ZE3CE4pMGw3ZZDhPM3wU19Zkjj0OUD4hwoTz4nQUsUcb3jhAoZjV3x5tzoaiaevlazPMCUT3IC/Kd9Mk8Uuz9CZYMC3yC964+pBkOD3ZpT2Zw+s6epf35KkVAOg6N8Uefx7WrIE8QEL1qPpx1ISeV/h8FYyz1A2tH7Gg9wYTXR3AEr2sximge1EsG4FJLgL0UC1np8xfq2zG9OP00RTLT</vt:lpwstr>
  </property>
  <property fmtid="{D5CDD505-2E9C-101B-9397-08002B2CF9AE}" pid="72" name="x1ye=72">
    <vt:lpwstr>wRcDeYT0vsqcyHmdeXHF+T3M+VjdQflhC/xYys16HUQ2vS1SLIzf7GOqrewAArJJZ7lAK5OsqtL947XzerAhlJjqbHoSZsHDF3uGfZ+i3/Tb/xmTBiHdrRoCJicW3YtJyn6XvbgAZFZCeCdADycn6SmGk9ZIos9MbVCdWKValr/7rCa0H6quA/gWGtS/mfFmJlXHw+HL8/J7cUzl6yZIwxH2mhd5d57SAn/y06MvHACCCQHGOUs4IFCUbrYf4vB</vt:lpwstr>
  </property>
  <property fmtid="{D5CDD505-2E9C-101B-9397-08002B2CF9AE}" pid="73" name="x1ye=73">
    <vt:lpwstr>z1Mx1dRGD6zpJEVyJE59oOHLvTZxZIxd8gw0mTd+PncGjBXBeLJ/6pd/MI+TVxXwLhsCBn4skpz1AoUDXaorddKtRHEHDHppCrdd+CxD5+HQk/CKKsTHViLCJmsMQuwx5/ClRhqzLTGj78Dn0AnCatvwovEJOjof8b9sXZplj4lPxfotKy48w+/VxhVrc5ox6oeYEiktdW2p3PjtDY5G55aERC1+8aCGKkyRLoAakUnWpOpMVDlLq5MiFftVkfh</vt:lpwstr>
  </property>
  <property fmtid="{D5CDD505-2E9C-101B-9397-08002B2CF9AE}" pid="74" name="x1ye=74">
    <vt:lpwstr>BfhLTEAGF4sbSNybjvlz1xx8mwb8Hpsr7A6Nf6jqVaAwS46zbLUQ/DyoK/ThJhkFtmg3lflgFkqZgH2Mw8OiCMxtJvaH7JEYGca3mybsGR/wbtDw1isnr5M6E8czX9i2RjF+cHSxqIcR4yzJDWTZ6VTo2GwnxIKwo5k1RM7q1Z2EDorxKCYf2oRLUQBbFhViVCNnHlAb5ca6uRyPjhHhgGJEUhnuVyzukEzkC9k9SpSrtdJjfz4XK9lRcgnbtDB</vt:lpwstr>
  </property>
  <property fmtid="{D5CDD505-2E9C-101B-9397-08002B2CF9AE}" pid="75" name="x1ye=75">
    <vt:lpwstr>cArQNYoTuLHJY2qmNZtzy/qWZ5VsABuYqVf5CuJdw+HfOA2UbgRG5U6XKvP/srShrEZuSeffmxOSzIHpk/3PtUaU6fVKufEb9T1GCCGK84Ez2szYfWkxpaUqtBVphUVJ/0GbZ7AKo9gG6WY6AnVbVfe24wn15c7t8jhzlkdlF1hRzoIIaWN8fMkl0pOyow16eI4ymlNPOrHywmnOkR0djy7uQ7D26AurZ4BvPTY/BgvCb4NuoNRQsXCWdXfsQM9</vt:lpwstr>
  </property>
  <property fmtid="{D5CDD505-2E9C-101B-9397-08002B2CF9AE}" pid="76" name="x1ye=76">
    <vt:lpwstr>hxq8zPbONP4YH7Lvp/NjAR1gcFCC106EJOjA7+EPPqmosT5vYQYMzKnN0BfzW7B1Rx1q/Skzf9GK+zHG+HXJ5plmjJU/kqtE6tbvaYc7IvMF02ntkhVHg7dvXOBl8ZGMvl7coeUeuIHkzHADVhD4kgYGoNOSz/enGRfWcZmpdK4ZtdeG4zxdKFiLWfVCUN+oVhgZiWbmG349IpjJykGUJl5+XXdoG9mXj/ckHXYEuRabnUwf/f5JZ0ep3FRIYxF</vt:lpwstr>
  </property>
  <property fmtid="{D5CDD505-2E9C-101B-9397-08002B2CF9AE}" pid="77" name="x1ye=77">
    <vt:lpwstr>okese1VDWJGL6ELyRJfo7FK0f6ba1Qeoo5dW6grqKeQT3tWZK7PRPvqFxPc4v+4Bb/0WIuVuWdx2QCvd17bn9hMDu5i2T+hNjQch8JDBiFpZ05wRQtWr6qPRDyz73mlZEphbyKPT9YTmhA1Teboy017/GQk+F8TYHmdLUFoAZJNYlBK0rFO5cR52Nchpa4Q2GYzsSpOW8i1douOG0qNUWQul4ElR90K81fat169iWAT70h/bsFqYNe17h4vi2PI</vt:lpwstr>
  </property>
  <property fmtid="{D5CDD505-2E9C-101B-9397-08002B2CF9AE}" pid="78" name="x1ye=78">
    <vt:lpwstr>+nF2H9tFRAEhfKjVcaZS6byMITz5dDtYW5Pwq9KaHVEDQQDsQZk11MeHKcTbgrsmETLknwCjwJOUFRdeJkZBYkd7td78uli3sIW1tOIeCHUlwD/J4/GyYVFgveCLPVzTKXrL6RoK8tvAMGS0AG5LPve2QCdecnZWX6Bwa/JDYrNpHoz/4cGCGU4zReOhYyH7Wt6JTyGucmWtAagbw1W2x+FoBcynGN8OE60M3xCGmEeOp1GGzj2IrdRRn8eVh38</vt:lpwstr>
  </property>
  <property fmtid="{D5CDD505-2E9C-101B-9397-08002B2CF9AE}" pid="79" name="x1ye=79">
    <vt:lpwstr>B9I3RjaEDUA8B1mTw30glJOsu5zgDfmzDHc4S6JbGuijSvdrHhYEMFe7wO0sAtfRr0l609gMINjzOElEXvbQRBBcIpcS9QHlgY7Cpn5XRf80D171CpVNP/oyVcAoQ4aCnASMQTm0tEi1xKPuI3ag3lwzLQOdz+o/FpszWYbLoM1N66DsGLBVv9gOleheHcJ0EeSQYzywrbPGeYdc9WnoZHUYYUfVpZ94maqWM17LrHaIPZnoa5lBK4WjKP22Tg4</vt:lpwstr>
  </property>
  <property fmtid="{D5CDD505-2E9C-101B-9397-08002B2CF9AE}" pid="80" name="x1ye=8">
    <vt:lpwstr>WCd4utYut4/0QaUcwS+0Dxo9hZyPlgrbZhtABA0DREuniwRFsJEZraaiaKS1JzSYz+jeV7pvRdiXZ6cbE5FOa0wsQ3Q5yE8yjwIzhwPNMGsjFlBMLh3tk1Wcq8gh0IjdPYrLcnNZP/uCTDMpf149k06NlHiu+tQ41xXx5T+PGnaHj08X6iC0ZdmyTnuWbcsVRURMe0NEnlA8hRSpOWm/zgRhP3YFMGMouxm6yOwGy0kKk0arHRdVoxqdNLrHDQn</vt:lpwstr>
  </property>
  <property fmtid="{D5CDD505-2E9C-101B-9397-08002B2CF9AE}" pid="81" name="x1ye=80">
    <vt:lpwstr>8gXR76GIeoUIfY+ZigWobOK6+n26h9HeC918qi9bb/tSu1hMqm79CFTAVKr91Qa+x7sCOX34BFtf+8Yc2hW4qE3iTv1IeU3WhqrC46PylDKM/DZa7JtsM7ljESU6MgqT0nbMLZg6SgTxngsiZ6dlfP+li65IWFvvuu+osz9LWyAgdq8fvxmK2hu8c/jq/9ERwdHrw13QU4rqR0xUW5iwHiQNRVcWZHUJZEcVLevHkoR8youAfqvHm6pqVm0O0JH</vt:lpwstr>
  </property>
  <property fmtid="{D5CDD505-2E9C-101B-9397-08002B2CF9AE}" pid="82" name="x1ye=81">
    <vt:lpwstr>VUXvF8Pp0rd1RYIuMsfRNb4cWtQNXf37AnQXiSU9HjLYQzAUTXR87rTCc/bSfoOQa+BKdmNZGmfh4Vd2qcW212AX6nasrvxfbhfgx7uA5L49gLcc6KVbKc2pMwGqnrpPz358CT+x3DL0Jqgl/kEMBbX4CQJdiuQcO9QjaJMC3M3g82PhEB65jz87BYOINDbMwWXkj+zC4WnY0bqy4WfH0/oJwQyCs2R6WdUw9kaAhAyo5XJ+64RZP18PwmJDjqZ</vt:lpwstr>
  </property>
  <property fmtid="{D5CDD505-2E9C-101B-9397-08002B2CF9AE}" pid="83" name="x1ye=82">
    <vt:lpwstr>3kGz3uGsO/ZsqhYw2yVXleWhnRc5NAUrEGcp9+t3v6ivRGo1Oo+B99r/uhGm+VMfRdhRpl2+Yryk36tlAFQ/C05aTAM/00tjpTlgyUH4xX8p2qOhLzGqyvZk7lnHifUgWZmaVwPeMPXB25tWUxauRoAyI6kpYD14RvytkgvKZcDL+KAA4MWxVhAZXBCUeul4qui/yMtTOy7heDnTaGd2w63ExGdiyU9/HbvhyfSxoPxwoYzm/+cTG7z0hV5oxlp</vt:lpwstr>
  </property>
  <property fmtid="{D5CDD505-2E9C-101B-9397-08002B2CF9AE}" pid="84" name="x1ye=83">
    <vt:lpwstr>Lkg/DyVQxziMQRfJHS1ulFmlwoxdM6GQxHO/C4RJDRcEk7ul0f7sa3juWqqZnEce9W2U6LdFCeIEdmrWaoW/Pt62PNZg/LkomyC291tG1+FZq61b+8ybU14y1PEXQdu9igZo7sOppj5aJpBZW4UzC82KeVkm2SJDgeuJ5Gysi4Ec5ol9Vb5zWUtFZ08mmdY/DopfWQbB6kEB795PW4CENHGgfmXyVXmb6wNjM6MTc7Zeu4R5Iu5FqOjFd5FiHMD</vt:lpwstr>
  </property>
  <property fmtid="{D5CDD505-2E9C-101B-9397-08002B2CF9AE}" pid="85" name="x1ye=84">
    <vt:lpwstr>atbXo2De8FFZpVtMv3Bk5P3VQuDu4F3JaxcpTyv+ksiKDBpv7ieuW9A+FY0C8K8hmk23hVsPHljWNtQqR0yJOHSqQhdhYImG7UR9u9SPPcQUMoBVp5lZwNtw8gbp3obHIOZwPKZx6ESCun4J39CLHIsdiuleouC5m9AM/I0vCMWFj35deB1drcIKEIiCFknQHN1b9P0z6C8OFth4J0cLdOM9P56A+GkXmHHZN4dJuOxIYW2x01w52ZMPj/2U25f</vt:lpwstr>
  </property>
  <property fmtid="{D5CDD505-2E9C-101B-9397-08002B2CF9AE}" pid="86" name="x1ye=85">
    <vt:lpwstr>E9qHJLqI5UTeFmJ8x9DRuEowdqdwFZJDWqzF3aRhcTKudNZi530EkQKDImxOjBCPJNx2L3txG2DkuUC4AXQkpIT5xghu67QR7eALrp3R8TFgNA0jklTwOF01s6gN8IfcT55iO8KKo1tBSyBNkclzBxiPQadHNz1yMhJKEmpenbvInDVCndBj1RApxLYKBcS3cu2uxOQ10vQ/aSzaaFSr/f1u/GOAA8r/Rlxx39+TmlwnA86nmdhXChMrZZoHhZB</vt:lpwstr>
  </property>
  <property fmtid="{D5CDD505-2E9C-101B-9397-08002B2CF9AE}" pid="87" name="x1ye=86">
    <vt:lpwstr>rb2f0/yU3t7qXQWfrYNE1DAv8UrbOscyX/ro4c3+cmIlTV8VgqoFc+cLfsvR4rPy7tCiBefD5UKEztpT/QuIMQDaA5i9O1G1Kqc72J/QvC735v2TICqN4FhEsj5O+0IaK4dUsmjS63FXo1Om0a4MhLjefjsIMwUCv66WidXR9UIBUkzTLlfV237Hm67TfZJdCeWbZ0t6FoeFJSJRjezHEhUq3QRoXDwI0GyesZpq1aFSdVA9E648W7ijsMWykhC</vt:lpwstr>
  </property>
  <property fmtid="{D5CDD505-2E9C-101B-9397-08002B2CF9AE}" pid="88" name="x1ye=87">
    <vt:lpwstr>/jktMhIvXjxN0+5BirsRxah0bv3y0gWfjZeadU583dxlm1brmd7nO7rdCRWQfg4w7dI7kvAIxF7EgRSdifbrMZ2ohATZuyYv3zJx2/LxZdK5wTvVJ4csDg8Lq0yM6ukbz9aTg+Zf74Y0TND8F4tXmap3Gv3gJfWmuGde8PIfPFAWr9+/MawpevTqL8DRl6/ifs7Uqv/bnkfDR1PlNen4fqQqdyDF3f/0DHy8FGsi9k4DeK0sBr2GNoLdVJz2F7d</vt:lpwstr>
  </property>
  <property fmtid="{D5CDD505-2E9C-101B-9397-08002B2CF9AE}" pid="89" name="x1ye=88">
    <vt:lpwstr>VUy6lIP5EA07+PWsKkJuHL6ObjDfElHtn2aAPDjG961h5fxT4JHMqNVWvWR8U15TXgNM6RUssa71Psqk9jhkGwi6H2+dMFQu9sayj3pOKXgAhs+Zx1b7OmLkpiQ2lESrHBEjl69aLLDLFW5g+86taVT8vnssx2Xy6fglk/uBdYwWc1YDohdN0gCMuCcg8SXYHwhK6cIXSiJXbtHrN63YgQGFwzDlQhYBALr4oROPAGkxfCqPTVb+T/tOahvGcBm</vt:lpwstr>
  </property>
  <property fmtid="{D5CDD505-2E9C-101B-9397-08002B2CF9AE}" pid="90" name="x1ye=89">
    <vt:lpwstr>VaQq5he26Wbt/rCwdYgGFTotlPuAXmAofsuDhRcYqdKnMe8R9D0aIEToONi+TNxXttCNMg0wIDBNeNZ7bfc5oH/cRJ9ZT1umQ50Y9xlr0/sxpP69bvVW2rxOSLqQbCrRWRg7soh79rxB+BgXn8pEsbnI0zWjxkVKhlxBI9SdiRahNtGzL2uBmRJTLwg+WeM+TZGbkgG98LRoYxCp+OUIqvRMNOeWtRu4Op5Cr7c/NSYtU25OQPoAbdFxz3WUGVf</vt:lpwstr>
  </property>
  <property fmtid="{D5CDD505-2E9C-101B-9397-08002B2CF9AE}" pid="91" name="x1ye=9">
    <vt:lpwstr>DE35bZ5/PSBRY02CryMX1RrHjF/rQgvH1xNPSNOz4RTea4PBKuKBlesnb2JN5djE6oXmB523qVKZTSK+IJScHSfZr5V3RCBrtBgdLC77iVfUfOHVOVKSSvLgQBFFnq5gURSGEHRF9hBqELMcqyTD+oxvma3y9OspvW+QvsYVn8cQI1h42Lp+oCWdwPNI/O8Q5Qne6rgR1UPuw7Q0t+ycnJX/5pnZ8pLJQHce6Ca7G/Ilfez8qpVPC/Izm0SISI9</vt:lpwstr>
  </property>
  <property fmtid="{D5CDD505-2E9C-101B-9397-08002B2CF9AE}" pid="92" name="x1ye=90">
    <vt:lpwstr>ObEn0drExSvu1EgB1ffFNGINH+2faKH4nzFL3YjRiDKjriBtzzx33VCE7nLWjLILatJV2gGERA3zGHQMJ3o9uMlC1ucBVZj717CexzyIt/snjsS2GLm1qT2LQIYpikjE3i1sow3HDfuZyOZvNcEw2+rKFRxG228McHP4BdfKaiKkepmSTfbcft2DKM0n/ySy3uoSQmXkLw2J15QCeVAx43rfAiMTgOSNRNjeeRRLCJV/jPXaH8lwpyCWjJZFs82</vt:lpwstr>
  </property>
  <property fmtid="{D5CDD505-2E9C-101B-9397-08002B2CF9AE}" pid="93" name="x1ye=91">
    <vt:lpwstr>koNpJ6z5xulXAAZWeEAT95zJoqcPxmyNm8ZU54yLunDEkuC98+SsUbu6WfiwtZvHt4nvwBpcgGFIuvBKymywXjLbio1dcgIN91CH7YhGh/37u/tPwXHO6Z4NoVnl9KzT0NO2zurO8PcAHpT4dfM/CK4rIj3eWCCDP+2O8PLfKDxGSELv4rz2qdGVkC7147jh/fil2qhLZndLLqtpSaM+/TTdL5bPZFqKkFt998lqT1Fy6KEfzOJcJGCxvHYTEtu</vt:lpwstr>
  </property>
  <property fmtid="{D5CDD505-2E9C-101B-9397-08002B2CF9AE}" pid="94" name="x1ye=92">
    <vt:lpwstr>FP//wYRYkU6oW+G5l/Z+BCI2mS1gHEgyhKWt5wIguGynlUjUQhYvreXwrTtXmAC6YGNNdKwKXgh0Zh+7gm0sLSMMtoBnWvc9Qmv+2a1FH/dQ01bR1jDGrcngL4VVjsV6E2Mw2bMsArzegvBkL8+cLWJ1gM1vxr50RJdh7K5fT+/Q1UZNX0h2P/oDoR2e9mBbAAA=</vt:lpwstr>
  </property>
</Properties>
</file>